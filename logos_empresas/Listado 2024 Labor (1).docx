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500" w:rsidRDefault="00983500" w:rsidP="0036399D">
      <w:pPr>
        <w:jc w:val="center"/>
      </w:pPr>
      <w:r>
        <w:t>ESTUDIANTES LABOR SOCIAL 2024</w:t>
      </w:r>
    </w:p>
    <w:p w:rsidR="00983500" w:rsidRDefault="00983500" w:rsidP="00983500"/>
    <w:tbl>
      <w:tblPr>
        <w:tblW w:w="73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0"/>
        <w:gridCol w:w="3046"/>
      </w:tblGrid>
      <w:tr w:rsidR="00983500" w:rsidRPr="00983500" w:rsidTr="00983500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3500" w:rsidRPr="00983500" w:rsidRDefault="00983500" w:rsidP="00983500">
            <w:pPr>
              <w:rPr>
                <w:rFonts w:ascii="Calibri" w:hAnsi="Calibri" w:cs="Calibri"/>
                <w:color w:val="000000"/>
                <w:sz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lang w:val="es-CO" w:eastAsia="es-CO"/>
              </w:rPr>
              <w:t xml:space="preserve">NOMBRE COMPLETO 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color w:val="000000"/>
                <w:sz w:val="22"/>
                <w:lang w:val="es-CO" w:eastAsia="es-CO"/>
              </w:rPr>
              <w:t>DOCUMENTO DE IDENTIDAD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Arenas Castaño Mariana 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1113862186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Campos Rincón </w:t>
            </w:r>
            <w:proofErr w:type="spellStart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Állison</w:t>
            </w:r>
            <w:proofErr w:type="spellEnd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 Sofía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1114153597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Cardona Santana Víctor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1114154049</w:t>
            </w:r>
          </w:p>
        </w:tc>
        <w:bookmarkStart w:id="0" w:name="_GoBack"/>
        <w:bookmarkEnd w:id="0"/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Castaño Montenegro María Fernanda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1112129043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Izquierdo Maldonado Sara 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1117022022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Jiménez Muñoz Valeria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1088831093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Lozano Mosquera Julio Sebastián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1114155502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Marín Navarro Juan Esteban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1113863368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Méndez </w:t>
            </w:r>
            <w:proofErr w:type="spellStart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Bucheli</w:t>
            </w:r>
            <w:proofErr w:type="spellEnd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 Julián Andrés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1113862138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Montoya Giraldo Daniel Felipe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1113862515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Muñoz Cano Felipe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1020441082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Osorio </w:t>
            </w:r>
            <w:proofErr w:type="spellStart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Pergüeza</w:t>
            </w:r>
            <w:proofErr w:type="spellEnd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 Valeria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1114154897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Parra  Sarria  Kevin  Leandro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1109669504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Perdomo Arias Ximena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1055360985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Pérez González Daniel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1114161314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Ramírez López María José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1114152997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Restrepo Correa Luna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1113863525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Sáenz Rivera Daniel Santiago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1111547487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Salazar Linares </w:t>
            </w:r>
            <w:proofErr w:type="spellStart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Isabella</w:t>
            </w:r>
            <w:proofErr w:type="spellEnd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1107852294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Sánchez </w:t>
            </w:r>
            <w:proofErr w:type="spellStart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Posso</w:t>
            </w:r>
            <w:proofErr w:type="spellEnd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 Luciana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1114624050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proofErr w:type="spellStart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Usma</w:t>
            </w:r>
            <w:proofErr w:type="spellEnd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  Cardona  Estefanía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1113862926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Valencia  Montenegro  </w:t>
            </w:r>
            <w:proofErr w:type="spellStart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Yared</w:t>
            </w:r>
            <w:proofErr w:type="spellEnd"/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 xml:space="preserve">  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1114154997</w:t>
            </w:r>
          </w:p>
        </w:tc>
      </w:tr>
      <w:tr w:rsidR="00983500" w:rsidRPr="00983500" w:rsidTr="00983500">
        <w:trPr>
          <w:trHeight w:val="300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Osorio Pineda Álvaro Andrés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500" w:rsidRPr="00983500" w:rsidRDefault="00983500" w:rsidP="00983500">
            <w:pPr>
              <w:jc w:val="center"/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983500">
              <w:rPr>
                <w:rFonts w:ascii="Calibri" w:hAnsi="Calibri" w:cs="Calibri"/>
                <w:b w:val="0"/>
                <w:color w:val="000000"/>
                <w:sz w:val="22"/>
                <w:lang w:val="es-CO" w:eastAsia="es-CO"/>
              </w:rPr>
              <w:t>1093558684</w:t>
            </w:r>
          </w:p>
        </w:tc>
      </w:tr>
    </w:tbl>
    <w:p w:rsidR="00F24959" w:rsidRPr="00983500" w:rsidRDefault="00F24959" w:rsidP="00983500"/>
    <w:sectPr w:rsidR="00F24959" w:rsidRPr="00983500" w:rsidSect="002577B4">
      <w:headerReference w:type="default" r:id="rId8"/>
      <w:footerReference w:type="default" r:id="rId9"/>
      <w:type w:val="continuous"/>
      <w:pgSz w:w="12240" w:h="15840" w:code="1"/>
      <w:pgMar w:top="993" w:right="1041" w:bottom="568" w:left="993" w:header="426" w:footer="3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E1C" w:rsidRDefault="00DC5E1C" w:rsidP="00DF5004">
      <w:r>
        <w:separator/>
      </w:r>
    </w:p>
  </w:endnote>
  <w:endnote w:type="continuationSeparator" w:id="0">
    <w:p w:rsidR="00DC5E1C" w:rsidRDefault="00DC5E1C" w:rsidP="00DF5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WenQuanYi Micro Hei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481C" w:rsidRPr="00626BDF" w:rsidRDefault="00B7481C" w:rsidP="002F23D0">
    <w:pPr>
      <w:pStyle w:val="Piedepgina"/>
      <w:pBdr>
        <w:top w:val="thinThickSmallGap" w:sz="24" w:space="1" w:color="622423"/>
      </w:pBdr>
      <w:jc w:val="center"/>
      <w:rPr>
        <w:b w:val="0"/>
        <w:sz w:val="18"/>
        <w:szCs w:val="18"/>
      </w:rPr>
    </w:pPr>
    <w:r w:rsidRPr="00626BDF">
      <w:rPr>
        <w:bCs/>
        <w:color w:val="030000"/>
        <w:sz w:val="18"/>
        <w:szCs w:val="18"/>
        <w:lang w:eastAsia="es-ES"/>
      </w:rPr>
      <w:t>Dirección: Calle 2</w:t>
    </w:r>
    <w:r w:rsidRPr="00626BDF">
      <w:rPr>
        <w:bCs/>
        <w:color w:val="010000"/>
        <w:sz w:val="18"/>
        <w:szCs w:val="18"/>
        <w:lang w:eastAsia="es-ES"/>
      </w:rPr>
      <w:t>0A</w:t>
    </w:r>
    <w:r w:rsidRPr="00626BDF">
      <w:rPr>
        <w:bCs/>
        <w:color w:val="030000"/>
        <w:sz w:val="18"/>
        <w:szCs w:val="18"/>
        <w:lang w:eastAsia="es-ES"/>
      </w:rPr>
      <w:t xml:space="preserve"> Nº</w:t>
    </w:r>
    <w:r w:rsidR="0090257B">
      <w:rPr>
        <w:bCs/>
        <w:color w:val="030000"/>
        <w:sz w:val="18"/>
        <w:szCs w:val="18"/>
        <w:lang w:eastAsia="es-ES"/>
      </w:rPr>
      <w:t xml:space="preserve"> </w:t>
    </w:r>
    <w:r w:rsidRPr="00626BDF">
      <w:rPr>
        <w:bCs/>
        <w:color w:val="030000"/>
        <w:sz w:val="18"/>
        <w:szCs w:val="18"/>
        <w:lang w:eastAsia="es-ES"/>
      </w:rPr>
      <w:t>2</w:t>
    </w:r>
    <w:r w:rsidR="0090257B">
      <w:rPr>
        <w:bCs/>
        <w:color w:val="030000"/>
        <w:sz w:val="18"/>
        <w:szCs w:val="18"/>
        <w:lang w:eastAsia="es-ES"/>
      </w:rPr>
      <w:t xml:space="preserve"> </w:t>
    </w:r>
    <w:r w:rsidRPr="00626BDF">
      <w:rPr>
        <w:bCs/>
        <w:color w:val="030000"/>
        <w:sz w:val="18"/>
        <w:szCs w:val="18"/>
        <w:lang w:eastAsia="es-ES"/>
      </w:rPr>
      <w:t>- 100 T</w:t>
    </w:r>
    <w:r w:rsidRPr="00626BDF">
      <w:rPr>
        <w:bCs/>
        <w:color w:val="010000"/>
        <w:sz w:val="18"/>
        <w:szCs w:val="18"/>
        <w:lang w:eastAsia="es-ES"/>
      </w:rPr>
      <w:t>e</w:t>
    </w:r>
    <w:r w:rsidRPr="00626BDF">
      <w:rPr>
        <w:bCs/>
        <w:color w:val="030000"/>
        <w:sz w:val="18"/>
        <w:szCs w:val="18"/>
        <w:lang w:eastAsia="es-ES"/>
      </w:rPr>
      <w:t>lé</w:t>
    </w:r>
    <w:r w:rsidRPr="00626BDF">
      <w:rPr>
        <w:bCs/>
        <w:color w:val="010000"/>
        <w:sz w:val="18"/>
        <w:szCs w:val="18"/>
        <w:lang w:eastAsia="es-ES"/>
      </w:rPr>
      <w:t>fono</w:t>
    </w:r>
    <w:r w:rsidRPr="00626BDF">
      <w:rPr>
        <w:bCs/>
        <w:color w:val="030000"/>
        <w:sz w:val="18"/>
        <w:szCs w:val="18"/>
        <w:lang w:eastAsia="es-ES"/>
      </w:rPr>
      <w:t>:</w:t>
    </w:r>
    <w:r w:rsidR="00154545">
      <w:rPr>
        <w:bCs/>
        <w:color w:val="030000"/>
        <w:sz w:val="18"/>
        <w:szCs w:val="18"/>
        <w:lang w:eastAsia="es-ES"/>
      </w:rPr>
      <w:t xml:space="preserve"> 602</w:t>
    </w:r>
    <w:r w:rsidRPr="00626BDF">
      <w:rPr>
        <w:bCs/>
        <w:color w:val="030000"/>
        <w:sz w:val="18"/>
        <w:szCs w:val="18"/>
        <w:lang w:eastAsia="es-ES"/>
      </w:rPr>
      <w:t xml:space="preserve"> </w:t>
    </w:r>
    <w:r w:rsidRPr="00626BDF">
      <w:rPr>
        <w:bCs/>
        <w:color w:val="010000"/>
        <w:sz w:val="18"/>
        <w:szCs w:val="18"/>
        <w:lang w:eastAsia="es-ES"/>
      </w:rPr>
      <w:t>2</w:t>
    </w:r>
    <w:r w:rsidRPr="00626BDF">
      <w:rPr>
        <w:bCs/>
        <w:color w:val="030000"/>
        <w:sz w:val="18"/>
        <w:szCs w:val="18"/>
        <w:lang w:eastAsia="es-ES"/>
      </w:rPr>
      <w:t>14 3098 Celular: 310</w:t>
    </w:r>
    <w:r w:rsidR="0090257B">
      <w:rPr>
        <w:bCs/>
        <w:color w:val="030000"/>
        <w:sz w:val="18"/>
        <w:szCs w:val="18"/>
        <w:lang w:eastAsia="es-ES"/>
      </w:rPr>
      <w:t xml:space="preserve"> </w:t>
    </w:r>
    <w:r w:rsidRPr="00626BDF">
      <w:rPr>
        <w:bCs/>
        <w:color w:val="030000"/>
        <w:sz w:val="18"/>
        <w:szCs w:val="18"/>
        <w:lang w:eastAsia="es-ES"/>
      </w:rPr>
      <w:t>638</w:t>
    </w:r>
    <w:r w:rsidR="0090257B">
      <w:rPr>
        <w:bCs/>
        <w:color w:val="030000"/>
        <w:sz w:val="18"/>
        <w:szCs w:val="18"/>
        <w:lang w:eastAsia="es-ES"/>
      </w:rPr>
      <w:t xml:space="preserve"> </w:t>
    </w:r>
    <w:r w:rsidRPr="00626BDF">
      <w:rPr>
        <w:bCs/>
        <w:color w:val="030000"/>
        <w:sz w:val="18"/>
        <w:szCs w:val="18"/>
        <w:lang w:eastAsia="es-ES"/>
      </w:rPr>
      <w:t>2543  Cart</w:t>
    </w:r>
    <w:r w:rsidRPr="00626BDF">
      <w:rPr>
        <w:bCs/>
        <w:color w:val="010000"/>
        <w:sz w:val="18"/>
        <w:szCs w:val="18"/>
        <w:lang w:eastAsia="es-ES"/>
      </w:rPr>
      <w:t>a</w:t>
    </w:r>
    <w:r w:rsidRPr="00626BDF">
      <w:rPr>
        <w:bCs/>
        <w:color w:val="030000"/>
        <w:sz w:val="18"/>
        <w:szCs w:val="18"/>
        <w:lang w:eastAsia="es-ES"/>
      </w:rPr>
      <w:t>g</w:t>
    </w:r>
    <w:r w:rsidRPr="00626BDF">
      <w:rPr>
        <w:bCs/>
        <w:color w:val="010000"/>
        <w:sz w:val="18"/>
        <w:szCs w:val="18"/>
        <w:lang w:eastAsia="es-ES"/>
      </w:rPr>
      <w:t>o-</w:t>
    </w:r>
    <w:r w:rsidRPr="00626BDF">
      <w:rPr>
        <w:bCs/>
        <w:color w:val="030000"/>
        <w:sz w:val="18"/>
        <w:szCs w:val="18"/>
        <w:lang w:eastAsia="es-ES"/>
      </w:rPr>
      <w:t>V</w:t>
    </w:r>
    <w:r w:rsidRPr="00626BDF">
      <w:rPr>
        <w:bCs/>
        <w:color w:val="010000"/>
        <w:sz w:val="18"/>
        <w:szCs w:val="18"/>
        <w:lang w:eastAsia="es-ES"/>
      </w:rPr>
      <w:t>all</w:t>
    </w:r>
    <w:r w:rsidRPr="00626BDF">
      <w:rPr>
        <w:bCs/>
        <w:color w:val="030000"/>
        <w:sz w:val="18"/>
        <w:szCs w:val="18"/>
        <w:lang w:eastAsia="es-ES"/>
      </w:rPr>
      <w:t>e</w:t>
    </w:r>
  </w:p>
  <w:p w:rsidR="00B7481C" w:rsidRPr="00626BDF" w:rsidRDefault="00B7481C" w:rsidP="00FA1C56">
    <w:pPr>
      <w:pStyle w:val="Piedepgina"/>
      <w:pBdr>
        <w:top w:val="thinThickSmallGap" w:sz="24" w:space="1" w:color="622423"/>
      </w:pBdr>
      <w:jc w:val="center"/>
      <w:rPr>
        <w:b w:val="0"/>
        <w:i/>
      </w:rPr>
    </w:pPr>
    <w:r w:rsidRPr="00626BDF">
      <w:rPr>
        <w:sz w:val="18"/>
        <w:szCs w:val="18"/>
      </w:rPr>
      <w:t xml:space="preserve">Correo electrónico: coldisama@gmail.com </w:t>
    </w:r>
  </w:p>
  <w:p w:rsidR="00B7481C" w:rsidRDefault="00B7481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E1C" w:rsidRDefault="00DC5E1C" w:rsidP="00DF5004">
      <w:r>
        <w:separator/>
      </w:r>
    </w:p>
  </w:footnote>
  <w:footnote w:type="continuationSeparator" w:id="0">
    <w:p w:rsidR="00DC5E1C" w:rsidRDefault="00DC5E1C" w:rsidP="00DF50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076"/>
      <w:gridCol w:w="5154"/>
      <w:gridCol w:w="2488"/>
      <w:gridCol w:w="1358"/>
    </w:tblGrid>
    <w:tr w:rsidR="00B7481C" w:rsidRPr="00960E94" w:rsidTr="002577B4">
      <w:trPr>
        <w:trHeight w:val="127"/>
      </w:trPr>
      <w:tc>
        <w:tcPr>
          <w:tcW w:w="2076" w:type="dxa"/>
          <w:vMerge w:val="restart"/>
          <w:shd w:val="clear" w:color="auto" w:fill="auto"/>
          <w:vAlign w:val="center"/>
        </w:tcPr>
        <w:p w:rsidR="00B7481C" w:rsidRPr="00960E94" w:rsidRDefault="000167A5" w:rsidP="00FA244A">
          <w:pPr>
            <w:pStyle w:val="Encabezado"/>
            <w:jc w:val="center"/>
            <w:rPr>
              <w:sz w:val="16"/>
              <w:szCs w:val="20"/>
            </w:rPr>
          </w:pPr>
          <w:r w:rsidRPr="00960E94">
            <w:rPr>
              <w:noProof/>
              <w:sz w:val="16"/>
              <w:szCs w:val="20"/>
              <w:lang w:val="es-CO" w:eastAsia="es-CO"/>
            </w:rPr>
            <w:drawing>
              <wp:anchor distT="0" distB="0" distL="114300" distR="114300" simplePos="0" relativeHeight="251658240" behindDoc="0" locked="0" layoutInCell="1" allowOverlap="1" wp14:anchorId="193922EA" wp14:editId="3FFD3A6F">
                <wp:simplePos x="0" y="0"/>
                <wp:positionH relativeFrom="column">
                  <wp:posOffset>748665</wp:posOffset>
                </wp:positionH>
                <wp:positionV relativeFrom="paragraph">
                  <wp:posOffset>27940</wp:posOffset>
                </wp:positionV>
                <wp:extent cx="457200" cy="640715"/>
                <wp:effectExtent l="0" t="0" r="0" b="6985"/>
                <wp:wrapNone/>
                <wp:docPr id="14" name="Imagen 14" descr="No hay texto alternativo automático disponibl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No hay texto alternativo automático disponibl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7FD2" w:rsidRPr="00960E94">
            <w:rPr>
              <w:noProof/>
              <w:sz w:val="16"/>
              <w:szCs w:val="20"/>
              <w:lang w:val="es-CO" w:eastAsia="es-CO"/>
            </w:rPr>
            <w:drawing>
              <wp:anchor distT="0" distB="0" distL="114300" distR="114300" simplePos="0" relativeHeight="251659264" behindDoc="0" locked="0" layoutInCell="1" allowOverlap="1" wp14:anchorId="7AEF092E" wp14:editId="3F401A2E">
                <wp:simplePos x="0" y="0"/>
                <wp:positionH relativeFrom="column">
                  <wp:posOffset>-19685</wp:posOffset>
                </wp:positionH>
                <wp:positionV relativeFrom="paragraph">
                  <wp:posOffset>20320</wp:posOffset>
                </wp:positionV>
                <wp:extent cx="657225" cy="725805"/>
                <wp:effectExtent l="0" t="0" r="9525" b="0"/>
                <wp:wrapNone/>
                <wp:docPr id="13" name="0 Imagen" descr="Logo Colegio Santa Marìa 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Colegio Santa Marìa 1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725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54" w:type="dxa"/>
          <w:vMerge w:val="restart"/>
          <w:shd w:val="clear" w:color="auto" w:fill="auto"/>
          <w:vAlign w:val="center"/>
        </w:tcPr>
        <w:p w:rsidR="00B7481C" w:rsidRPr="00960E94" w:rsidRDefault="00B7481C" w:rsidP="00401433">
          <w:pPr>
            <w:pStyle w:val="Encabezado"/>
            <w:jc w:val="center"/>
            <w:rPr>
              <w:b w:val="0"/>
              <w:sz w:val="28"/>
              <w:szCs w:val="20"/>
            </w:rPr>
          </w:pPr>
          <w:r w:rsidRPr="00960E94">
            <w:rPr>
              <w:sz w:val="28"/>
              <w:szCs w:val="20"/>
            </w:rPr>
            <w:t>COLEGIO TÉCNICO COMERCIAL DIOCESANO</w:t>
          </w:r>
        </w:p>
        <w:p w:rsidR="00B7481C" w:rsidRPr="00960E94" w:rsidRDefault="00B7481C" w:rsidP="00401433">
          <w:pPr>
            <w:pStyle w:val="Encabezado"/>
            <w:jc w:val="center"/>
            <w:rPr>
              <w:b w:val="0"/>
              <w:sz w:val="28"/>
              <w:szCs w:val="20"/>
            </w:rPr>
          </w:pPr>
          <w:r w:rsidRPr="00960E94">
            <w:rPr>
              <w:sz w:val="28"/>
              <w:szCs w:val="20"/>
            </w:rPr>
            <w:t xml:space="preserve"> SANTA MARÍA</w:t>
          </w:r>
        </w:p>
        <w:p w:rsidR="000167A5" w:rsidRDefault="00B7481C" w:rsidP="00A92F2E">
          <w:pPr>
            <w:pStyle w:val="Encabezado"/>
            <w:jc w:val="center"/>
            <w:rPr>
              <w:sz w:val="14"/>
              <w:szCs w:val="20"/>
            </w:rPr>
          </w:pPr>
          <w:r w:rsidRPr="00960E94">
            <w:rPr>
              <w:sz w:val="14"/>
              <w:szCs w:val="20"/>
            </w:rPr>
            <w:t>“FORMANDO PERSONAS</w:t>
          </w:r>
          <w:r>
            <w:rPr>
              <w:sz w:val="14"/>
              <w:szCs w:val="20"/>
            </w:rPr>
            <w:t xml:space="preserve"> CRISTIANAS, LIDERES, </w:t>
          </w:r>
        </w:p>
        <w:p w:rsidR="00B7481C" w:rsidRPr="00960E94" w:rsidRDefault="00B7481C" w:rsidP="00A92F2E">
          <w:pPr>
            <w:pStyle w:val="Encabezado"/>
            <w:jc w:val="center"/>
            <w:rPr>
              <w:sz w:val="18"/>
              <w:szCs w:val="20"/>
            </w:rPr>
          </w:pPr>
          <w:r w:rsidRPr="00960E94">
            <w:rPr>
              <w:sz w:val="14"/>
              <w:szCs w:val="20"/>
            </w:rPr>
            <w:t xml:space="preserve"> CONSTRUCTORAS DE PAZ”</w:t>
          </w:r>
          <w:r w:rsidRPr="00960E94">
            <w:rPr>
              <w:szCs w:val="20"/>
            </w:rPr>
            <w:t xml:space="preserve"> </w:t>
          </w:r>
        </w:p>
      </w:tc>
      <w:tc>
        <w:tcPr>
          <w:tcW w:w="3846" w:type="dxa"/>
          <w:gridSpan w:val="2"/>
          <w:shd w:val="clear" w:color="auto" w:fill="auto"/>
          <w:vAlign w:val="center"/>
        </w:tcPr>
        <w:p w:rsidR="00B7481C" w:rsidRPr="00960E94" w:rsidRDefault="00263E11" w:rsidP="004F4AEF">
          <w:pPr>
            <w:pStyle w:val="Encabezado"/>
            <w:jc w:val="center"/>
            <w:rPr>
              <w:b w:val="0"/>
              <w:sz w:val="18"/>
              <w:szCs w:val="20"/>
            </w:rPr>
          </w:pPr>
          <w:r>
            <w:rPr>
              <w:sz w:val="18"/>
              <w:szCs w:val="20"/>
            </w:rPr>
            <w:t>2024</w:t>
          </w:r>
        </w:p>
      </w:tc>
    </w:tr>
    <w:tr w:rsidR="00B7481C" w:rsidRPr="00960E94" w:rsidTr="002577B4">
      <w:trPr>
        <w:trHeight w:val="82"/>
      </w:trPr>
      <w:tc>
        <w:tcPr>
          <w:tcW w:w="2076" w:type="dxa"/>
          <w:vMerge/>
          <w:shd w:val="clear" w:color="auto" w:fill="auto"/>
          <w:vAlign w:val="center"/>
        </w:tcPr>
        <w:p w:rsidR="00B7481C" w:rsidRPr="00960E94" w:rsidRDefault="00B7481C" w:rsidP="00401433">
          <w:pPr>
            <w:pStyle w:val="Encabezado"/>
            <w:jc w:val="center"/>
            <w:rPr>
              <w:noProof/>
              <w:sz w:val="16"/>
              <w:szCs w:val="20"/>
              <w:lang w:eastAsia="es-CO"/>
            </w:rPr>
          </w:pPr>
        </w:p>
      </w:tc>
      <w:tc>
        <w:tcPr>
          <w:tcW w:w="5154" w:type="dxa"/>
          <w:vMerge/>
          <w:shd w:val="clear" w:color="auto" w:fill="auto"/>
          <w:vAlign w:val="center"/>
        </w:tcPr>
        <w:p w:rsidR="00B7481C" w:rsidRPr="00960E94" w:rsidRDefault="00B7481C" w:rsidP="00401433">
          <w:pPr>
            <w:pStyle w:val="Encabezado"/>
            <w:jc w:val="center"/>
            <w:rPr>
              <w:sz w:val="16"/>
              <w:szCs w:val="20"/>
            </w:rPr>
          </w:pPr>
        </w:p>
      </w:tc>
      <w:tc>
        <w:tcPr>
          <w:tcW w:w="2488" w:type="dxa"/>
          <w:shd w:val="clear" w:color="auto" w:fill="auto"/>
          <w:vAlign w:val="center"/>
        </w:tcPr>
        <w:p w:rsidR="00B7481C" w:rsidRPr="00960E94" w:rsidRDefault="00B7481C" w:rsidP="00401433">
          <w:pPr>
            <w:pStyle w:val="Encabezado"/>
            <w:jc w:val="center"/>
            <w:rPr>
              <w:b w:val="0"/>
              <w:sz w:val="16"/>
              <w:szCs w:val="20"/>
            </w:rPr>
          </w:pPr>
          <w:r w:rsidRPr="00960E94">
            <w:rPr>
              <w:sz w:val="16"/>
              <w:szCs w:val="20"/>
            </w:rPr>
            <w:t xml:space="preserve">Fecha de aprobación </w:t>
          </w:r>
        </w:p>
        <w:p w:rsidR="00B7481C" w:rsidRPr="00960E94" w:rsidRDefault="00B7481C" w:rsidP="00A92F2E">
          <w:pPr>
            <w:pStyle w:val="Encabezado"/>
            <w:jc w:val="center"/>
            <w:rPr>
              <w:sz w:val="16"/>
              <w:szCs w:val="20"/>
            </w:rPr>
          </w:pPr>
          <w:r w:rsidRPr="00960E94">
            <w:rPr>
              <w:sz w:val="16"/>
              <w:szCs w:val="20"/>
            </w:rPr>
            <w:t>21 de Octubre de 2020</w:t>
          </w:r>
        </w:p>
      </w:tc>
      <w:tc>
        <w:tcPr>
          <w:tcW w:w="1358" w:type="dxa"/>
          <w:shd w:val="clear" w:color="auto" w:fill="auto"/>
          <w:vAlign w:val="center"/>
        </w:tcPr>
        <w:p w:rsidR="00B7481C" w:rsidRPr="00960E94" w:rsidRDefault="00B7481C" w:rsidP="00A92F2E">
          <w:pPr>
            <w:pStyle w:val="Encabezado"/>
            <w:jc w:val="center"/>
            <w:rPr>
              <w:sz w:val="16"/>
              <w:szCs w:val="20"/>
            </w:rPr>
          </w:pPr>
          <w:r w:rsidRPr="00960E94">
            <w:rPr>
              <w:sz w:val="16"/>
              <w:szCs w:val="20"/>
            </w:rPr>
            <w:t xml:space="preserve">Versión: 4 </w:t>
          </w:r>
        </w:p>
      </w:tc>
    </w:tr>
    <w:tr w:rsidR="00B7481C" w:rsidRPr="00960E94" w:rsidTr="002577B4">
      <w:trPr>
        <w:trHeight w:val="420"/>
      </w:trPr>
      <w:tc>
        <w:tcPr>
          <w:tcW w:w="2076" w:type="dxa"/>
          <w:vMerge/>
          <w:shd w:val="clear" w:color="auto" w:fill="auto"/>
          <w:vAlign w:val="center"/>
        </w:tcPr>
        <w:p w:rsidR="00B7481C" w:rsidRPr="00960E94" w:rsidRDefault="00B7481C" w:rsidP="00401433">
          <w:pPr>
            <w:pStyle w:val="Encabezado"/>
            <w:jc w:val="center"/>
            <w:rPr>
              <w:noProof/>
              <w:sz w:val="16"/>
              <w:szCs w:val="20"/>
              <w:lang w:eastAsia="es-CO"/>
            </w:rPr>
          </w:pPr>
        </w:p>
      </w:tc>
      <w:tc>
        <w:tcPr>
          <w:tcW w:w="5154" w:type="dxa"/>
          <w:vMerge/>
          <w:shd w:val="clear" w:color="auto" w:fill="auto"/>
          <w:vAlign w:val="center"/>
        </w:tcPr>
        <w:p w:rsidR="00B7481C" w:rsidRPr="00960E94" w:rsidRDefault="00B7481C" w:rsidP="00401433">
          <w:pPr>
            <w:pStyle w:val="Encabezado"/>
            <w:jc w:val="center"/>
            <w:rPr>
              <w:sz w:val="16"/>
              <w:szCs w:val="20"/>
            </w:rPr>
          </w:pPr>
        </w:p>
      </w:tc>
      <w:tc>
        <w:tcPr>
          <w:tcW w:w="2488" w:type="dxa"/>
          <w:shd w:val="clear" w:color="auto" w:fill="auto"/>
          <w:vAlign w:val="center"/>
        </w:tcPr>
        <w:p w:rsidR="00B7481C" w:rsidRPr="00960E94" w:rsidRDefault="00B7481C" w:rsidP="00FA244A">
          <w:pPr>
            <w:pStyle w:val="Encabezado"/>
            <w:jc w:val="center"/>
            <w:rPr>
              <w:sz w:val="16"/>
              <w:szCs w:val="20"/>
            </w:rPr>
          </w:pPr>
          <w:r w:rsidRPr="00960E94">
            <w:rPr>
              <w:sz w:val="16"/>
              <w:szCs w:val="20"/>
            </w:rPr>
            <w:t xml:space="preserve">Licencia de Funcionamiento </w:t>
          </w:r>
        </w:p>
        <w:p w:rsidR="00B7481C" w:rsidRPr="00960E94" w:rsidRDefault="00B7481C" w:rsidP="00A92F2E">
          <w:pPr>
            <w:pStyle w:val="Encabezado"/>
            <w:jc w:val="center"/>
            <w:rPr>
              <w:sz w:val="16"/>
              <w:szCs w:val="20"/>
            </w:rPr>
          </w:pPr>
          <w:r w:rsidRPr="00960E94">
            <w:rPr>
              <w:sz w:val="16"/>
              <w:szCs w:val="20"/>
            </w:rPr>
            <w:t>Resolución No.0718 del 26 de Mayo de 2011</w:t>
          </w:r>
        </w:p>
      </w:tc>
      <w:tc>
        <w:tcPr>
          <w:tcW w:w="1358" w:type="dxa"/>
          <w:shd w:val="clear" w:color="auto" w:fill="auto"/>
          <w:vAlign w:val="center"/>
        </w:tcPr>
        <w:p w:rsidR="00B7481C" w:rsidRPr="00960E94" w:rsidRDefault="00B7481C" w:rsidP="00401433">
          <w:pPr>
            <w:pStyle w:val="Encabezado"/>
            <w:jc w:val="center"/>
            <w:rPr>
              <w:sz w:val="16"/>
              <w:szCs w:val="20"/>
            </w:rPr>
          </w:pPr>
          <w:r w:rsidRPr="00960E94">
            <w:rPr>
              <w:sz w:val="16"/>
              <w:szCs w:val="20"/>
            </w:rPr>
            <w:t xml:space="preserve">Página </w:t>
          </w:r>
          <w:r w:rsidRPr="00960E94">
            <w:rPr>
              <w:b w:val="0"/>
              <w:bCs/>
              <w:sz w:val="16"/>
              <w:szCs w:val="20"/>
            </w:rPr>
            <w:fldChar w:fldCharType="begin"/>
          </w:r>
          <w:r w:rsidRPr="00960E94">
            <w:rPr>
              <w:bCs/>
              <w:sz w:val="16"/>
              <w:szCs w:val="20"/>
            </w:rPr>
            <w:instrText>PAGE  \* Arabic  \* MERGEFORMAT</w:instrText>
          </w:r>
          <w:r w:rsidRPr="00960E94">
            <w:rPr>
              <w:b w:val="0"/>
              <w:bCs/>
              <w:sz w:val="16"/>
              <w:szCs w:val="20"/>
            </w:rPr>
            <w:fldChar w:fldCharType="separate"/>
          </w:r>
          <w:r w:rsidR="0036399D" w:rsidRPr="0036399D">
            <w:rPr>
              <w:b w:val="0"/>
              <w:bCs/>
              <w:noProof/>
              <w:sz w:val="16"/>
              <w:szCs w:val="20"/>
            </w:rPr>
            <w:t>1</w:t>
          </w:r>
          <w:r w:rsidRPr="00960E94">
            <w:rPr>
              <w:b w:val="0"/>
              <w:bCs/>
              <w:sz w:val="16"/>
              <w:szCs w:val="20"/>
            </w:rPr>
            <w:fldChar w:fldCharType="end"/>
          </w:r>
          <w:r w:rsidRPr="00960E94">
            <w:rPr>
              <w:sz w:val="16"/>
              <w:szCs w:val="20"/>
            </w:rPr>
            <w:t xml:space="preserve"> de </w:t>
          </w:r>
          <w:r w:rsidRPr="00960E94">
            <w:rPr>
              <w:b w:val="0"/>
              <w:sz w:val="18"/>
            </w:rPr>
            <w:fldChar w:fldCharType="begin"/>
          </w:r>
          <w:r w:rsidRPr="00960E94">
            <w:rPr>
              <w:sz w:val="18"/>
            </w:rPr>
            <w:instrText>NUMPAGES  \* Arabic  \* MERGEFORMAT</w:instrText>
          </w:r>
          <w:r w:rsidRPr="00960E94">
            <w:rPr>
              <w:b w:val="0"/>
              <w:sz w:val="18"/>
            </w:rPr>
            <w:fldChar w:fldCharType="separate"/>
          </w:r>
          <w:r w:rsidR="0036399D" w:rsidRPr="0036399D">
            <w:rPr>
              <w:bCs/>
              <w:noProof/>
              <w:sz w:val="16"/>
              <w:szCs w:val="20"/>
            </w:rPr>
            <w:t>1</w:t>
          </w:r>
          <w:r w:rsidRPr="00960E94">
            <w:rPr>
              <w:b w:val="0"/>
              <w:bCs/>
              <w:noProof/>
              <w:sz w:val="16"/>
              <w:szCs w:val="20"/>
            </w:rPr>
            <w:fldChar w:fldCharType="end"/>
          </w:r>
        </w:p>
      </w:tc>
    </w:tr>
  </w:tbl>
  <w:p w:rsidR="00B7481C" w:rsidRPr="00960E94" w:rsidRDefault="00B7481C" w:rsidP="00247F1E">
    <w:pPr>
      <w:pStyle w:val="Encabezado"/>
      <w:rPr>
        <w:sz w:val="18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3"/>
    <w:lvl w:ilvl="0">
      <w:start w:val="1"/>
      <w:numFmt w:val="lowerLetter"/>
      <w:suff w:val="nothing"/>
      <w:lvlText w:val="%1)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2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3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4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5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"/>
      <w:lvlJc w:val="left"/>
      <w:pPr>
        <w:tabs>
          <w:tab w:val="num" w:pos="709"/>
        </w:tabs>
        <w:ind w:left="709" w:hanging="482"/>
      </w:pPr>
      <w:rPr>
        <w:rFonts w:ascii="Wingdings" w:hAnsi="Wingdings"/>
        <w:sz w:val="20"/>
      </w:rPr>
    </w:lvl>
  </w:abstractNum>
  <w:abstractNum w:abstractNumId="6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"/>
      <w:lvlJc w:val="left"/>
      <w:pPr>
        <w:tabs>
          <w:tab w:val="num" w:pos="284"/>
        </w:tabs>
        <w:ind w:left="284" w:hanging="284"/>
      </w:pPr>
      <w:rPr>
        <w:rFonts w:ascii="Wingdings" w:hAnsi="Wingdings"/>
      </w:rPr>
    </w:lvl>
  </w:abstractNum>
  <w:abstractNum w:abstractNumId="7" w15:restartNumberingAfterBreak="0">
    <w:nsid w:val="00000013"/>
    <w:multiLevelType w:val="singleLevel"/>
    <w:tmpl w:val="00000013"/>
    <w:name w:val="WW8Num19"/>
    <w:lvl w:ilvl="0">
      <w:start w:val="1"/>
      <w:numFmt w:val="bullet"/>
      <w:lvlText w:val=""/>
      <w:lvlJc w:val="left"/>
      <w:pPr>
        <w:tabs>
          <w:tab w:val="num" w:pos="851"/>
        </w:tabs>
        <w:ind w:left="851" w:hanging="851"/>
      </w:pPr>
      <w:rPr>
        <w:rFonts w:ascii="Wingdings" w:hAnsi="Wingdings"/>
        <w:sz w:val="36"/>
      </w:rPr>
    </w:lvl>
  </w:abstractNum>
  <w:abstractNum w:abstractNumId="8" w15:restartNumberingAfterBreak="0">
    <w:nsid w:val="00000014"/>
    <w:multiLevelType w:val="singleLevel"/>
    <w:tmpl w:val="00000014"/>
    <w:name w:val="WW8Num2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9" w15:restartNumberingAfterBreak="0">
    <w:nsid w:val="0000001C"/>
    <w:multiLevelType w:val="singleLevel"/>
    <w:tmpl w:val="0000001C"/>
    <w:name w:val="WW8Num2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10" w15:restartNumberingAfterBreak="0">
    <w:nsid w:val="00000020"/>
    <w:multiLevelType w:val="singleLevel"/>
    <w:tmpl w:val="00000020"/>
    <w:name w:val="WW8Num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11" w15:restartNumberingAfterBreak="0">
    <w:nsid w:val="00000024"/>
    <w:multiLevelType w:val="singleLevel"/>
    <w:tmpl w:val="00000024"/>
    <w:name w:val="WW8Num3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12" w15:restartNumberingAfterBreak="0">
    <w:nsid w:val="00000027"/>
    <w:multiLevelType w:val="singleLevel"/>
    <w:tmpl w:val="00000027"/>
    <w:name w:val="WW8Num39"/>
    <w:lvl w:ilvl="0">
      <w:start w:val="1"/>
      <w:numFmt w:val="bullet"/>
      <w:lvlText w:val=""/>
      <w:lvlJc w:val="left"/>
      <w:pPr>
        <w:tabs>
          <w:tab w:val="num" w:pos="709"/>
        </w:tabs>
        <w:ind w:left="709" w:hanging="482"/>
      </w:pPr>
      <w:rPr>
        <w:rFonts w:ascii="Wingdings" w:hAnsi="Wingdings"/>
        <w:sz w:val="20"/>
      </w:rPr>
    </w:lvl>
  </w:abstractNum>
  <w:abstractNum w:abstractNumId="13" w15:restartNumberingAfterBreak="0">
    <w:nsid w:val="0000002A"/>
    <w:multiLevelType w:val="singleLevel"/>
    <w:tmpl w:val="0000002A"/>
    <w:name w:val="WW8Num4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14" w15:restartNumberingAfterBreak="0">
    <w:nsid w:val="0000002D"/>
    <w:multiLevelType w:val="singleLevel"/>
    <w:tmpl w:val="0000002D"/>
    <w:name w:val="WW8Num45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15" w15:restartNumberingAfterBreak="0">
    <w:nsid w:val="00000030"/>
    <w:multiLevelType w:val="singleLevel"/>
    <w:tmpl w:val="00000030"/>
    <w:name w:val="WW8Num48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16" w15:restartNumberingAfterBreak="0">
    <w:nsid w:val="00000039"/>
    <w:multiLevelType w:val="singleLevel"/>
    <w:tmpl w:val="00000039"/>
    <w:name w:val="WW8Num5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17" w15:restartNumberingAfterBreak="0">
    <w:nsid w:val="0000003D"/>
    <w:multiLevelType w:val="singleLevel"/>
    <w:tmpl w:val="0000003D"/>
    <w:name w:val="WW8Num63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18" w15:restartNumberingAfterBreak="0">
    <w:nsid w:val="00000042"/>
    <w:multiLevelType w:val="singleLevel"/>
    <w:tmpl w:val="00000042"/>
    <w:name w:val="WW8Num6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19" w15:restartNumberingAfterBreak="0">
    <w:nsid w:val="00000045"/>
    <w:multiLevelType w:val="singleLevel"/>
    <w:tmpl w:val="00000045"/>
    <w:name w:val="WW8Num71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20" w15:restartNumberingAfterBreak="0">
    <w:nsid w:val="00000046"/>
    <w:multiLevelType w:val="singleLevel"/>
    <w:tmpl w:val="00000046"/>
    <w:name w:val="WW8Num7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21" w15:restartNumberingAfterBreak="0">
    <w:nsid w:val="00000047"/>
    <w:multiLevelType w:val="singleLevel"/>
    <w:tmpl w:val="00000047"/>
    <w:name w:val="WW8Num73"/>
    <w:lvl w:ilvl="0">
      <w:start w:val="1"/>
      <w:numFmt w:val="bullet"/>
      <w:lvlText w:val=""/>
      <w:lvlJc w:val="left"/>
      <w:pPr>
        <w:tabs>
          <w:tab w:val="num" w:pos="709"/>
        </w:tabs>
        <w:ind w:left="709" w:hanging="482"/>
      </w:pPr>
      <w:rPr>
        <w:rFonts w:ascii="Wingdings" w:hAnsi="Wingdings"/>
        <w:sz w:val="20"/>
      </w:rPr>
    </w:lvl>
  </w:abstractNum>
  <w:abstractNum w:abstractNumId="22" w15:restartNumberingAfterBreak="0">
    <w:nsid w:val="00000048"/>
    <w:multiLevelType w:val="singleLevel"/>
    <w:tmpl w:val="00000048"/>
    <w:name w:val="WW8Num7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6"/>
      </w:rPr>
    </w:lvl>
  </w:abstractNum>
  <w:abstractNum w:abstractNumId="23" w15:restartNumberingAfterBreak="0">
    <w:nsid w:val="0000004B"/>
    <w:multiLevelType w:val="singleLevel"/>
    <w:tmpl w:val="0000004B"/>
    <w:name w:val="WW8Num77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/>
        <w:color w:val="auto"/>
      </w:rPr>
    </w:lvl>
  </w:abstractNum>
  <w:abstractNum w:abstractNumId="24" w15:restartNumberingAfterBreak="0">
    <w:nsid w:val="0000004D"/>
    <w:multiLevelType w:val="singleLevel"/>
    <w:tmpl w:val="0000004D"/>
    <w:name w:val="WW8Num79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8"/>
      </w:rPr>
    </w:lvl>
  </w:abstractNum>
  <w:abstractNum w:abstractNumId="25" w15:restartNumberingAfterBreak="0">
    <w:nsid w:val="0000004E"/>
    <w:multiLevelType w:val="singleLevel"/>
    <w:tmpl w:val="0000004E"/>
    <w:name w:val="WW8Num8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18"/>
      </w:rPr>
    </w:lvl>
  </w:abstractNum>
  <w:abstractNum w:abstractNumId="26" w15:restartNumberingAfterBreak="0">
    <w:nsid w:val="0000004F"/>
    <w:multiLevelType w:val="singleLevel"/>
    <w:tmpl w:val="0000004F"/>
    <w:name w:val="WW8Num81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27" w15:restartNumberingAfterBreak="0">
    <w:nsid w:val="00B30875"/>
    <w:multiLevelType w:val="hybridMultilevel"/>
    <w:tmpl w:val="42C4E6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D83F0D"/>
    <w:multiLevelType w:val="hybridMultilevel"/>
    <w:tmpl w:val="459E1E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F9F66BF"/>
    <w:multiLevelType w:val="hybridMultilevel"/>
    <w:tmpl w:val="25D269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8FE7F15"/>
    <w:multiLevelType w:val="hybridMultilevel"/>
    <w:tmpl w:val="543E53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F541EAA"/>
    <w:multiLevelType w:val="hybridMultilevel"/>
    <w:tmpl w:val="9654BC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1F31C00"/>
    <w:multiLevelType w:val="multilevel"/>
    <w:tmpl w:val="DF2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CD61A0"/>
    <w:multiLevelType w:val="hybridMultilevel"/>
    <w:tmpl w:val="FC1A3EA4"/>
    <w:lvl w:ilvl="0" w:tplc="C65AFE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085AC9"/>
    <w:multiLevelType w:val="hybridMultilevel"/>
    <w:tmpl w:val="3E12B2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EF43E6"/>
    <w:multiLevelType w:val="hybridMultilevel"/>
    <w:tmpl w:val="6CDA4660"/>
    <w:lvl w:ilvl="0" w:tplc="81C0079E">
      <w:start w:val="1"/>
      <w:numFmt w:val="decimal"/>
      <w:pStyle w:val="Tabla"/>
      <w:lvlText w:val="%1."/>
      <w:lvlJc w:val="left"/>
      <w:pPr>
        <w:tabs>
          <w:tab w:val="num" w:pos="720"/>
        </w:tabs>
        <w:ind w:left="720" w:hanging="360"/>
      </w:pPr>
    </w:lvl>
    <w:lvl w:ilvl="1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7CEB74C">
      <w:start w:val="3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546C4656">
      <w:start w:val="3"/>
      <w:numFmt w:val="decimal"/>
      <w:lvlText w:val="%7"/>
      <w:lvlJc w:val="left"/>
      <w:pPr>
        <w:ind w:left="504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ADB07B4"/>
    <w:multiLevelType w:val="hybridMultilevel"/>
    <w:tmpl w:val="19F07A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B37089"/>
    <w:multiLevelType w:val="hybridMultilevel"/>
    <w:tmpl w:val="1D28DA22"/>
    <w:lvl w:ilvl="0" w:tplc="A5146FEA">
      <w:numFmt w:val="bullet"/>
      <w:lvlText w:val="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7C7688"/>
    <w:multiLevelType w:val="hybridMultilevel"/>
    <w:tmpl w:val="1A1E5A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587FB9"/>
    <w:multiLevelType w:val="hybridMultilevel"/>
    <w:tmpl w:val="68863442"/>
    <w:lvl w:ilvl="0" w:tplc="A5146FEA">
      <w:numFmt w:val="bullet"/>
      <w:lvlText w:val=""/>
      <w:lvlJc w:val="left"/>
      <w:pPr>
        <w:ind w:left="1440" w:hanging="360"/>
      </w:pPr>
      <w:rPr>
        <w:rFonts w:ascii="Symbol" w:eastAsia="Times New Roman" w:hAnsi="Symbol" w:cs="Times New Roman" w:hint="default"/>
        <w:b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3627CE5"/>
    <w:multiLevelType w:val="hybridMultilevel"/>
    <w:tmpl w:val="79A892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6F5BD6"/>
    <w:multiLevelType w:val="hybridMultilevel"/>
    <w:tmpl w:val="05BAE9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DA7CCE"/>
    <w:multiLevelType w:val="hybridMultilevel"/>
    <w:tmpl w:val="B6CA0642"/>
    <w:lvl w:ilvl="0" w:tplc="A558B4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E449B"/>
    <w:multiLevelType w:val="hybridMultilevel"/>
    <w:tmpl w:val="14DC9D1A"/>
    <w:lvl w:ilvl="0" w:tplc="D97035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C080B"/>
    <w:multiLevelType w:val="hybridMultilevel"/>
    <w:tmpl w:val="7CA8985A"/>
    <w:lvl w:ilvl="0" w:tplc="A5146FEA">
      <w:numFmt w:val="bullet"/>
      <w:lvlText w:val="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1"/>
  </w:num>
  <w:num w:numId="3">
    <w:abstractNumId w:val="29"/>
  </w:num>
  <w:num w:numId="4">
    <w:abstractNumId w:val="34"/>
  </w:num>
  <w:num w:numId="5">
    <w:abstractNumId w:val="36"/>
  </w:num>
  <w:num w:numId="6">
    <w:abstractNumId w:val="28"/>
  </w:num>
  <w:num w:numId="7">
    <w:abstractNumId w:val="33"/>
  </w:num>
  <w:num w:numId="8">
    <w:abstractNumId w:val="32"/>
  </w:num>
  <w:num w:numId="9">
    <w:abstractNumId w:val="27"/>
  </w:num>
  <w:num w:numId="10">
    <w:abstractNumId w:val="43"/>
  </w:num>
  <w:num w:numId="11">
    <w:abstractNumId w:val="44"/>
  </w:num>
  <w:num w:numId="12">
    <w:abstractNumId w:val="42"/>
  </w:num>
  <w:num w:numId="13">
    <w:abstractNumId w:val="39"/>
  </w:num>
  <w:num w:numId="14">
    <w:abstractNumId w:val="37"/>
  </w:num>
  <w:num w:numId="15">
    <w:abstractNumId w:val="30"/>
  </w:num>
  <w:num w:numId="16">
    <w:abstractNumId w:val="41"/>
  </w:num>
  <w:num w:numId="17">
    <w:abstractNumId w:val="38"/>
  </w:num>
  <w:num w:numId="18">
    <w:abstractNumId w:val="4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CO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activeWritingStyle w:appName="MSWord" w:lang="es-ES_tradnl" w:vendorID="64" w:dllVersion="131078" w:nlCheck="1" w:checkStyle="1"/>
  <w:activeWritingStyle w:appName="MSWord" w:lang="es-MX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A17"/>
    <w:rsid w:val="000006D7"/>
    <w:rsid w:val="00001280"/>
    <w:rsid w:val="00002818"/>
    <w:rsid w:val="00002B83"/>
    <w:rsid w:val="00002D81"/>
    <w:rsid w:val="00002FEA"/>
    <w:rsid w:val="000038E5"/>
    <w:rsid w:val="000039B7"/>
    <w:rsid w:val="00007665"/>
    <w:rsid w:val="00010DD0"/>
    <w:rsid w:val="00011F87"/>
    <w:rsid w:val="0001216A"/>
    <w:rsid w:val="00012355"/>
    <w:rsid w:val="00013073"/>
    <w:rsid w:val="0001344B"/>
    <w:rsid w:val="00013547"/>
    <w:rsid w:val="000143BC"/>
    <w:rsid w:val="000167A5"/>
    <w:rsid w:val="000205A0"/>
    <w:rsid w:val="00020F5C"/>
    <w:rsid w:val="0002271A"/>
    <w:rsid w:val="00023167"/>
    <w:rsid w:val="0002407A"/>
    <w:rsid w:val="00024BDF"/>
    <w:rsid w:val="00024C66"/>
    <w:rsid w:val="0002550F"/>
    <w:rsid w:val="000259C1"/>
    <w:rsid w:val="00025C0E"/>
    <w:rsid w:val="0002657A"/>
    <w:rsid w:val="000271A5"/>
    <w:rsid w:val="00030867"/>
    <w:rsid w:val="00030F78"/>
    <w:rsid w:val="00031B36"/>
    <w:rsid w:val="00031CB4"/>
    <w:rsid w:val="0003212C"/>
    <w:rsid w:val="0003231D"/>
    <w:rsid w:val="00032C12"/>
    <w:rsid w:val="0003536A"/>
    <w:rsid w:val="00035D20"/>
    <w:rsid w:val="00036CFF"/>
    <w:rsid w:val="00036F20"/>
    <w:rsid w:val="00040A16"/>
    <w:rsid w:val="00040B45"/>
    <w:rsid w:val="000412E2"/>
    <w:rsid w:val="0004149C"/>
    <w:rsid w:val="00041FEE"/>
    <w:rsid w:val="00044F65"/>
    <w:rsid w:val="00046F44"/>
    <w:rsid w:val="00047036"/>
    <w:rsid w:val="000504BF"/>
    <w:rsid w:val="00050953"/>
    <w:rsid w:val="00052708"/>
    <w:rsid w:val="00053157"/>
    <w:rsid w:val="000536B1"/>
    <w:rsid w:val="00057C3B"/>
    <w:rsid w:val="00060492"/>
    <w:rsid w:val="0006131B"/>
    <w:rsid w:val="00061C7F"/>
    <w:rsid w:val="00064A1F"/>
    <w:rsid w:val="00065A1D"/>
    <w:rsid w:val="00066EEC"/>
    <w:rsid w:val="00067C53"/>
    <w:rsid w:val="000700C2"/>
    <w:rsid w:val="00070A5A"/>
    <w:rsid w:val="00071FED"/>
    <w:rsid w:val="000723E5"/>
    <w:rsid w:val="000724D6"/>
    <w:rsid w:val="00072A7F"/>
    <w:rsid w:val="00072E4D"/>
    <w:rsid w:val="00072F8B"/>
    <w:rsid w:val="00073DE9"/>
    <w:rsid w:val="00073E49"/>
    <w:rsid w:val="000746A9"/>
    <w:rsid w:val="000766E4"/>
    <w:rsid w:val="00076A5C"/>
    <w:rsid w:val="00076B0D"/>
    <w:rsid w:val="000774DE"/>
    <w:rsid w:val="000805D1"/>
    <w:rsid w:val="00080656"/>
    <w:rsid w:val="00081F33"/>
    <w:rsid w:val="000825B5"/>
    <w:rsid w:val="00082744"/>
    <w:rsid w:val="00082F2C"/>
    <w:rsid w:val="00083BAD"/>
    <w:rsid w:val="00085853"/>
    <w:rsid w:val="00085C7B"/>
    <w:rsid w:val="00086AE6"/>
    <w:rsid w:val="00086B65"/>
    <w:rsid w:val="000870D2"/>
    <w:rsid w:val="00090590"/>
    <w:rsid w:val="00090A85"/>
    <w:rsid w:val="00091073"/>
    <w:rsid w:val="00091347"/>
    <w:rsid w:val="0009151E"/>
    <w:rsid w:val="00092C6F"/>
    <w:rsid w:val="0009313C"/>
    <w:rsid w:val="000934A4"/>
    <w:rsid w:val="00093731"/>
    <w:rsid w:val="00093C1B"/>
    <w:rsid w:val="00093F2E"/>
    <w:rsid w:val="00094627"/>
    <w:rsid w:val="000949BF"/>
    <w:rsid w:val="00097FB8"/>
    <w:rsid w:val="000A0B0E"/>
    <w:rsid w:val="000A0EDA"/>
    <w:rsid w:val="000A1CEE"/>
    <w:rsid w:val="000A25F1"/>
    <w:rsid w:val="000A29B8"/>
    <w:rsid w:val="000A2F92"/>
    <w:rsid w:val="000A3630"/>
    <w:rsid w:val="000A5CD5"/>
    <w:rsid w:val="000A5E60"/>
    <w:rsid w:val="000A73D1"/>
    <w:rsid w:val="000A7CF4"/>
    <w:rsid w:val="000A7DFB"/>
    <w:rsid w:val="000B092E"/>
    <w:rsid w:val="000B13ED"/>
    <w:rsid w:val="000B2739"/>
    <w:rsid w:val="000B3C4F"/>
    <w:rsid w:val="000B4894"/>
    <w:rsid w:val="000B51FA"/>
    <w:rsid w:val="000B527B"/>
    <w:rsid w:val="000B53AB"/>
    <w:rsid w:val="000B557D"/>
    <w:rsid w:val="000B59E0"/>
    <w:rsid w:val="000B6582"/>
    <w:rsid w:val="000B6E01"/>
    <w:rsid w:val="000C09AD"/>
    <w:rsid w:val="000C3528"/>
    <w:rsid w:val="000C513D"/>
    <w:rsid w:val="000C59B6"/>
    <w:rsid w:val="000C6BA9"/>
    <w:rsid w:val="000C6BE4"/>
    <w:rsid w:val="000C6CB6"/>
    <w:rsid w:val="000C7EA7"/>
    <w:rsid w:val="000D0225"/>
    <w:rsid w:val="000D0554"/>
    <w:rsid w:val="000D1BE1"/>
    <w:rsid w:val="000D1C9D"/>
    <w:rsid w:val="000D2519"/>
    <w:rsid w:val="000D2855"/>
    <w:rsid w:val="000D3435"/>
    <w:rsid w:val="000D62D6"/>
    <w:rsid w:val="000E0B34"/>
    <w:rsid w:val="000E195D"/>
    <w:rsid w:val="000E1D12"/>
    <w:rsid w:val="000E2A2E"/>
    <w:rsid w:val="000E35CC"/>
    <w:rsid w:val="000E3905"/>
    <w:rsid w:val="000E3C02"/>
    <w:rsid w:val="000E4214"/>
    <w:rsid w:val="000E434C"/>
    <w:rsid w:val="000E4380"/>
    <w:rsid w:val="000E43B2"/>
    <w:rsid w:val="000E5F00"/>
    <w:rsid w:val="000E7A9E"/>
    <w:rsid w:val="000F00CB"/>
    <w:rsid w:val="000F0492"/>
    <w:rsid w:val="000F04E4"/>
    <w:rsid w:val="000F07E5"/>
    <w:rsid w:val="000F1EC9"/>
    <w:rsid w:val="000F2092"/>
    <w:rsid w:val="000F2A0B"/>
    <w:rsid w:val="000F36B0"/>
    <w:rsid w:val="000F4E2A"/>
    <w:rsid w:val="000F4ECF"/>
    <w:rsid w:val="000F4F88"/>
    <w:rsid w:val="000F57DD"/>
    <w:rsid w:val="000F72CB"/>
    <w:rsid w:val="000F7AE1"/>
    <w:rsid w:val="000F7C74"/>
    <w:rsid w:val="00101E31"/>
    <w:rsid w:val="001036FD"/>
    <w:rsid w:val="00103FFB"/>
    <w:rsid w:val="00104647"/>
    <w:rsid w:val="00104701"/>
    <w:rsid w:val="00106AA2"/>
    <w:rsid w:val="00107441"/>
    <w:rsid w:val="00107771"/>
    <w:rsid w:val="001125A4"/>
    <w:rsid w:val="001126AC"/>
    <w:rsid w:val="001126FE"/>
    <w:rsid w:val="00112B11"/>
    <w:rsid w:val="0011349F"/>
    <w:rsid w:val="0011429F"/>
    <w:rsid w:val="00114A69"/>
    <w:rsid w:val="00114C96"/>
    <w:rsid w:val="00114F28"/>
    <w:rsid w:val="00115B18"/>
    <w:rsid w:val="00115FC1"/>
    <w:rsid w:val="00116F42"/>
    <w:rsid w:val="00117CBF"/>
    <w:rsid w:val="00121A5E"/>
    <w:rsid w:val="001223C7"/>
    <w:rsid w:val="00122831"/>
    <w:rsid w:val="001228D8"/>
    <w:rsid w:val="001228E8"/>
    <w:rsid w:val="00123AC4"/>
    <w:rsid w:val="00123D9C"/>
    <w:rsid w:val="00123F6A"/>
    <w:rsid w:val="00124D54"/>
    <w:rsid w:val="00127053"/>
    <w:rsid w:val="00130117"/>
    <w:rsid w:val="00131E3C"/>
    <w:rsid w:val="00132210"/>
    <w:rsid w:val="00135350"/>
    <w:rsid w:val="001355F3"/>
    <w:rsid w:val="0014119B"/>
    <w:rsid w:val="001412E4"/>
    <w:rsid w:val="001416D7"/>
    <w:rsid w:val="00141EA3"/>
    <w:rsid w:val="0014206F"/>
    <w:rsid w:val="0014253C"/>
    <w:rsid w:val="00142C0F"/>
    <w:rsid w:val="001442A9"/>
    <w:rsid w:val="00144BAD"/>
    <w:rsid w:val="00144F06"/>
    <w:rsid w:val="001469B6"/>
    <w:rsid w:val="001501AC"/>
    <w:rsid w:val="00152D8D"/>
    <w:rsid w:val="00153505"/>
    <w:rsid w:val="00154545"/>
    <w:rsid w:val="00155B0D"/>
    <w:rsid w:val="001567BF"/>
    <w:rsid w:val="00156EC2"/>
    <w:rsid w:val="00157FD2"/>
    <w:rsid w:val="00160B1A"/>
    <w:rsid w:val="00160CC5"/>
    <w:rsid w:val="00160FD3"/>
    <w:rsid w:val="00162C44"/>
    <w:rsid w:val="00163606"/>
    <w:rsid w:val="00163DBA"/>
    <w:rsid w:val="0016453B"/>
    <w:rsid w:val="00167475"/>
    <w:rsid w:val="00171E1B"/>
    <w:rsid w:val="00172076"/>
    <w:rsid w:val="001726E6"/>
    <w:rsid w:val="00173408"/>
    <w:rsid w:val="00175058"/>
    <w:rsid w:val="00176758"/>
    <w:rsid w:val="00177903"/>
    <w:rsid w:val="00177D58"/>
    <w:rsid w:val="00180A0E"/>
    <w:rsid w:val="00180E24"/>
    <w:rsid w:val="00181338"/>
    <w:rsid w:val="00181482"/>
    <w:rsid w:val="001818E8"/>
    <w:rsid w:val="00182624"/>
    <w:rsid w:val="001830B7"/>
    <w:rsid w:val="00183A78"/>
    <w:rsid w:val="00183C43"/>
    <w:rsid w:val="00184801"/>
    <w:rsid w:val="0018500C"/>
    <w:rsid w:val="00186A17"/>
    <w:rsid w:val="00186D19"/>
    <w:rsid w:val="001877F9"/>
    <w:rsid w:val="00190BCE"/>
    <w:rsid w:val="00192B23"/>
    <w:rsid w:val="00194F15"/>
    <w:rsid w:val="001A0219"/>
    <w:rsid w:val="001A159F"/>
    <w:rsid w:val="001A2C70"/>
    <w:rsid w:val="001A323F"/>
    <w:rsid w:val="001A32D2"/>
    <w:rsid w:val="001A435C"/>
    <w:rsid w:val="001A4F83"/>
    <w:rsid w:val="001A5650"/>
    <w:rsid w:val="001A58AB"/>
    <w:rsid w:val="001A596D"/>
    <w:rsid w:val="001A5CB7"/>
    <w:rsid w:val="001A6D35"/>
    <w:rsid w:val="001A76DE"/>
    <w:rsid w:val="001A7837"/>
    <w:rsid w:val="001A7C3A"/>
    <w:rsid w:val="001B0639"/>
    <w:rsid w:val="001B0C7B"/>
    <w:rsid w:val="001B1152"/>
    <w:rsid w:val="001B1F64"/>
    <w:rsid w:val="001B3FEE"/>
    <w:rsid w:val="001B6035"/>
    <w:rsid w:val="001B6F24"/>
    <w:rsid w:val="001C1648"/>
    <w:rsid w:val="001C3861"/>
    <w:rsid w:val="001C445B"/>
    <w:rsid w:val="001C6A43"/>
    <w:rsid w:val="001D1B7C"/>
    <w:rsid w:val="001D2559"/>
    <w:rsid w:val="001D2855"/>
    <w:rsid w:val="001D2EF8"/>
    <w:rsid w:val="001D3F76"/>
    <w:rsid w:val="001D4674"/>
    <w:rsid w:val="001D4956"/>
    <w:rsid w:val="001D73F2"/>
    <w:rsid w:val="001E033A"/>
    <w:rsid w:val="001E150B"/>
    <w:rsid w:val="001E16A9"/>
    <w:rsid w:val="001E428B"/>
    <w:rsid w:val="001E4B12"/>
    <w:rsid w:val="001E4F5C"/>
    <w:rsid w:val="001E52BE"/>
    <w:rsid w:val="001E5A7A"/>
    <w:rsid w:val="001E5D9F"/>
    <w:rsid w:val="001E736F"/>
    <w:rsid w:val="001E7A4D"/>
    <w:rsid w:val="001E7B44"/>
    <w:rsid w:val="001E7C3D"/>
    <w:rsid w:val="001F00A2"/>
    <w:rsid w:val="001F10C2"/>
    <w:rsid w:val="001F10F6"/>
    <w:rsid w:val="001F1785"/>
    <w:rsid w:val="001F38C4"/>
    <w:rsid w:val="001F45E9"/>
    <w:rsid w:val="001F648C"/>
    <w:rsid w:val="00205031"/>
    <w:rsid w:val="002051EB"/>
    <w:rsid w:val="00205364"/>
    <w:rsid w:val="002053A4"/>
    <w:rsid w:val="002053A7"/>
    <w:rsid w:val="0020611E"/>
    <w:rsid w:val="00212B6D"/>
    <w:rsid w:val="00212C11"/>
    <w:rsid w:val="0021623D"/>
    <w:rsid w:val="002170F6"/>
    <w:rsid w:val="00217EA2"/>
    <w:rsid w:val="002212C9"/>
    <w:rsid w:val="00221D42"/>
    <w:rsid w:val="002231B7"/>
    <w:rsid w:val="00225400"/>
    <w:rsid w:val="00225E2A"/>
    <w:rsid w:val="00231690"/>
    <w:rsid w:val="00231E21"/>
    <w:rsid w:val="00233702"/>
    <w:rsid w:val="00233D50"/>
    <w:rsid w:val="00235E0D"/>
    <w:rsid w:val="00237BC4"/>
    <w:rsid w:val="002405AD"/>
    <w:rsid w:val="0024185E"/>
    <w:rsid w:val="00242207"/>
    <w:rsid w:val="002434E0"/>
    <w:rsid w:val="00243EFA"/>
    <w:rsid w:val="00244033"/>
    <w:rsid w:val="002450EA"/>
    <w:rsid w:val="00245727"/>
    <w:rsid w:val="00245CAD"/>
    <w:rsid w:val="00247F1E"/>
    <w:rsid w:val="002528C9"/>
    <w:rsid w:val="00255279"/>
    <w:rsid w:val="00255452"/>
    <w:rsid w:val="00255652"/>
    <w:rsid w:val="00256289"/>
    <w:rsid w:val="00256BDF"/>
    <w:rsid w:val="002577B4"/>
    <w:rsid w:val="002605B0"/>
    <w:rsid w:val="00260A08"/>
    <w:rsid w:val="0026144B"/>
    <w:rsid w:val="0026168E"/>
    <w:rsid w:val="00261D8A"/>
    <w:rsid w:val="00261EA5"/>
    <w:rsid w:val="002630C3"/>
    <w:rsid w:val="00263377"/>
    <w:rsid w:val="00263E11"/>
    <w:rsid w:val="002650BB"/>
    <w:rsid w:val="00266B6C"/>
    <w:rsid w:val="002677DE"/>
    <w:rsid w:val="00267CAF"/>
    <w:rsid w:val="00267E4F"/>
    <w:rsid w:val="00271185"/>
    <w:rsid w:val="0027130F"/>
    <w:rsid w:val="002735B1"/>
    <w:rsid w:val="0027368B"/>
    <w:rsid w:val="00274147"/>
    <w:rsid w:val="002747A7"/>
    <w:rsid w:val="00276DF1"/>
    <w:rsid w:val="00277065"/>
    <w:rsid w:val="00277119"/>
    <w:rsid w:val="00277E19"/>
    <w:rsid w:val="0028030B"/>
    <w:rsid w:val="00280654"/>
    <w:rsid w:val="002819D7"/>
    <w:rsid w:val="00282019"/>
    <w:rsid w:val="00286057"/>
    <w:rsid w:val="0028694B"/>
    <w:rsid w:val="00286AFE"/>
    <w:rsid w:val="00286D95"/>
    <w:rsid w:val="0028735E"/>
    <w:rsid w:val="00291982"/>
    <w:rsid w:val="00292630"/>
    <w:rsid w:val="002926F8"/>
    <w:rsid w:val="00293EAE"/>
    <w:rsid w:val="002951A8"/>
    <w:rsid w:val="00295BC0"/>
    <w:rsid w:val="00296C86"/>
    <w:rsid w:val="002A1078"/>
    <w:rsid w:val="002A16C1"/>
    <w:rsid w:val="002A176A"/>
    <w:rsid w:val="002A1C8E"/>
    <w:rsid w:val="002A5275"/>
    <w:rsid w:val="002A5F21"/>
    <w:rsid w:val="002A6437"/>
    <w:rsid w:val="002A6A20"/>
    <w:rsid w:val="002B00A6"/>
    <w:rsid w:val="002B0C01"/>
    <w:rsid w:val="002B158F"/>
    <w:rsid w:val="002B171F"/>
    <w:rsid w:val="002B2B13"/>
    <w:rsid w:val="002B3E8E"/>
    <w:rsid w:val="002B4E98"/>
    <w:rsid w:val="002B55DC"/>
    <w:rsid w:val="002B5D8A"/>
    <w:rsid w:val="002B605D"/>
    <w:rsid w:val="002C04F5"/>
    <w:rsid w:val="002C0D8D"/>
    <w:rsid w:val="002C14B2"/>
    <w:rsid w:val="002C216C"/>
    <w:rsid w:val="002C2F65"/>
    <w:rsid w:val="002C73FF"/>
    <w:rsid w:val="002D1E84"/>
    <w:rsid w:val="002D226B"/>
    <w:rsid w:val="002D381B"/>
    <w:rsid w:val="002D3AC2"/>
    <w:rsid w:val="002D49EB"/>
    <w:rsid w:val="002D6868"/>
    <w:rsid w:val="002D70BC"/>
    <w:rsid w:val="002D7B65"/>
    <w:rsid w:val="002E13E1"/>
    <w:rsid w:val="002E1454"/>
    <w:rsid w:val="002E574E"/>
    <w:rsid w:val="002E797D"/>
    <w:rsid w:val="002E7A9F"/>
    <w:rsid w:val="002E7C0E"/>
    <w:rsid w:val="002F08DA"/>
    <w:rsid w:val="002F0BAB"/>
    <w:rsid w:val="002F1295"/>
    <w:rsid w:val="002F1F25"/>
    <w:rsid w:val="002F23D0"/>
    <w:rsid w:val="002F3AAE"/>
    <w:rsid w:val="002F3FFF"/>
    <w:rsid w:val="002F5B58"/>
    <w:rsid w:val="002F5DF1"/>
    <w:rsid w:val="00301AE8"/>
    <w:rsid w:val="0030205E"/>
    <w:rsid w:val="003026B3"/>
    <w:rsid w:val="00302DEE"/>
    <w:rsid w:val="003037EB"/>
    <w:rsid w:val="00303F23"/>
    <w:rsid w:val="00303F95"/>
    <w:rsid w:val="00305B6E"/>
    <w:rsid w:val="0031015E"/>
    <w:rsid w:val="00310C09"/>
    <w:rsid w:val="00313474"/>
    <w:rsid w:val="0031461C"/>
    <w:rsid w:val="00316439"/>
    <w:rsid w:val="00316E5A"/>
    <w:rsid w:val="003174FA"/>
    <w:rsid w:val="00317A34"/>
    <w:rsid w:val="00320B92"/>
    <w:rsid w:val="003211D5"/>
    <w:rsid w:val="00322CCF"/>
    <w:rsid w:val="00322F79"/>
    <w:rsid w:val="0032661F"/>
    <w:rsid w:val="00327BB7"/>
    <w:rsid w:val="003303B3"/>
    <w:rsid w:val="00330552"/>
    <w:rsid w:val="00330DE4"/>
    <w:rsid w:val="00331445"/>
    <w:rsid w:val="00331672"/>
    <w:rsid w:val="00332B43"/>
    <w:rsid w:val="00332EF0"/>
    <w:rsid w:val="00333846"/>
    <w:rsid w:val="00333EA1"/>
    <w:rsid w:val="00333EA4"/>
    <w:rsid w:val="0033404D"/>
    <w:rsid w:val="0033434C"/>
    <w:rsid w:val="003353DD"/>
    <w:rsid w:val="00336A1D"/>
    <w:rsid w:val="00336D7A"/>
    <w:rsid w:val="003409D0"/>
    <w:rsid w:val="00342105"/>
    <w:rsid w:val="0034287C"/>
    <w:rsid w:val="0034326A"/>
    <w:rsid w:val="003453D3"/>
    <w:rsid w:val="003461C4"/>
    <w:rsid w:val="00346C0C"/>
    <w:rsid w:val="0035159B"/>
    <w:rsid w:val="00352259"/>
    <w:rsid w:val="0035227D"/>
    <w:rsid w:val="00354A8E"/>
    <w:rsid w:val="00354B3D"/>
    <w:rsid w:val="00354F92"/>
    <w:rsid w:val="00356DD4"/>
    <w:rsid w:val="003579E8"/>
    <w:rsid w:val="00357B71"/>
    <w:rsid w:val="00361275"/>
    <w:rsid w:val="003614AB"/>
    <w:rsid w:val="0036399D"/>
    <w:rsid w:val="00363C5A"/>
    <w:rsid w:val="00363CBE"/>
    <w:rsid w:val="00364D56"/>
    <w:rsid w:val="0036582D"/>
    <w:rsid w:val="0036639A"/>
    <w:rsid w:val="00366A6C"/>
    <w:rsid w:val="003700CB"/>
    <w:rsid w:val="00370B21"/>
    <w:rsid w:val="00373D9B"/>
    <w:rsid w:val="00374249"/>
    <w:rsid w:val="00374360"/>
    <w:rsid w:val="003812F9"/>
    <w:rsid w:val="00382BF9"/>
    <w:rsid w:val="00383EDD"/>
    <w:rsid w:val="00384B98"/>
    <w:rsid w:val="00385A21"/>
    <w:rsid w:val="003860F2"/>
    <w:rsid w:val="0038675B"/>
    <w:rsid w:val="00390FFF"/>
    <w:rsid w:val="00391002"/>
    <w:rsid w:val="00391171"/>
    <w:rsid w:val="00391C97"/>
    <w:rsid w:val="00393294"/>
    <w:rsid w:val="0039420F"/>
    <w:rsid w:val="00395DE7"/>
    <w:rsid w:val="00395ED8"/>
    <w:rsid w:val="003A2068"/>
    <w:rsid w:val="003A2F08"/>
    <w:rsid w:val="003A356E"/>
    <w:rsid w:val="003A4313"/>
    <w:rsid w:val="003A441C"/>
    <w:rsid w:val="003A5AC7"/>
    <w:rsid w:val="003B0227"/>
    <w:rsid w:val="003B1216"/>
    <w:rsid w:val="003B2D54"/>
    <w:rsid w:val="003B3403"/>
    <w:rsid w:val="003B3563"/>
    <w:rsid w:val="003B4A27"/>
    <w:rsid w:val="003B4EBF"/>
    <w:rsid w:val="003B58C5"/>
    <w:rsid w:val="003B5BAF"/>
    <w:rsid w:val="003B62BB"/>
    <w:rsid w:val="003B6BF8"/>
    <w:rsid w:val="003C00FF"/>
    <w:rsid w:val="003C0531"/>
    <w:rsid w:val="003C08F5"/>
    <w:rsid w:val="003C1034"/>
    <w:rsid w:val="003C2ADC"/>
    <w:rsid w:val="003C3E18"/>
    <w:rsid w:val="003C45DE"/>
    <w:rsid w:val="003C4871"/>
    <w:rsid w:val="003C490B"/>
    <w:rsid w:val="003C5029"/>
    <w:rsid w:val="003C5E13"/>
    <w:rsid w:val="003C65B7"/>
    <w:rsid w:val="003C7293"/>
    <w:rsid w:val="003D0D13"/>
    <w:rsid w:val="003D1F14"/>
    <w:rsid w:val="003D253D"/>
    <w:rsid w:val="003D2DB0"/>
    <w:rsid w:val="003D366E"/>
    <w:rsid w:val="003D4996"/>
    <w:rsid w:val="003D4D75"/>
    <w:rsid w:val="003D5636"/>
    <w:rsid w:val="003E0B76"/>
    <w:rsid w:val="003E0CFC"/>
    <w:rsid w:val="003E13FD"/>
    <w:rsid w:val="003E20CD"/>
    <w:rsid w:val="003E4936"/>
    <w:rsid w:val="003E4C15"/>
    <w:rsid w:val="003E54D8"/>
    <w:rsid w:val="003E5CF7"/>
    <w:rsid w:val="003E6276"/>
    <w:rsid w:val="003E633D"/>
    <w:rsid w:val="003E7664"/>
    <w:rsid w:val="003F37ED"/>
    <w:rsid w:val="003F3E7D"/>
    <w:rsid w:val="003F40DC"/>
    <w:rsid w:val="003F721E"/>
    <w:rsid w:val="00400CB8"/>
    <w:rsid w:val="004012ED"/>
    <w:rsid w:val="00401433"/>
    <w:rsid w:val="004025A1"/>
    <w:rsid w:val="004036A1"/>
    <w:rsid w:val="00403941"/>
    <w:rsid w:val="00405F20"/>
    <w:rsid w:val="00406271"/>
    <w:rsid w:val="004072F5"/>
    <w:rsid w:val="00407968"/>
    <w:rsid w:val="00407E20"/>
    <w:rsid w:val="00411C57"/>
    <w:rsid w:val="004122E2"/>
    <w:rsid w:val="00413312"/>
    <w:rsid w:val="00415767"/>
    <w:rsid w:val="004203C0"/>
    <w:rsid w:val="004206FB"/>
    <w:rsid w:val="004224A4"/>
    <w:rsid w:val="00422B02"/>
    <w:rsid w:val="0042424A"/>
    <w:rsid w:val="004246EA"/>
    <w:rsid w:val="00425ABA"/>
    <w:rsid w:val="004260F4"/>
    <w:rsid w:val="0042697D"/>
    <w:rsid w:val="0043007D"/>
    <w:rsid w:val="0043205D"/>
    <w:rsid w:val="00432518"/>
    <w:rsid w:val="00433071"/>
    <w:rsid w:val="0043385A"/>
    <w:rsid w:val="00433A36"/>
    <w:rsid w:val="00433B9B"/>
    <w:rsid w:val="00434900"/>
    <w:rsid w:val="00435D92"/>
    <w:rsid w:val="00437453"/>
    <w:rsid w:val="00442AEC"/>
    <w:rsid w:val="0044330C"/>
    <w:rsid w:val="004433AB"/>
    <w:rsid w:val="00444AC0"/>
    <w:rsid w:val="0044650F"/>
    <w:rsid w:val="0044761B"/>
    <w:rsid w:val="00450BA6"/>
    <w:rsid w:val="0045146D"/>
    <w:rsid w:val="00452528"/>
    <w:rsid w:val="004531BE"/>
    <w:rsid w:val="00454692"/>
    <w:rsid w:val="00455192"/>
    <w:rsid w:val="00455BA7"/>
    <w:rsid w:val="00456FC5"/>
    <w:rsid w:val="00457133"/>
    <w:rsid w:val="004577EE"/>
    <w:rsid w:val="00457DE2"/>
    <w:rsid w:val="00465AA3"/>
    <w:rsid w:val="0046641A"/>
    <w:rsid w:val="00467C40"/>
    <w:rsid w:val="00467F20"/>
    <w:rsid w:val="00470A59"/>
    <w:rsid w:val="00472E34"/>
    <w:rsid w:val="00474020"/>
    <w:rsid w:val="004750FC"/>
    <w:rsid w:val="0047750B"/>
    <w:rsid w:val="00480B95"/>
    <w:rsid w:val="0048175B"/>
    <w:rsid w:val="00482073"/>
    <w:rsid w:val="00482427"/>
    <w:rsid w:val="00482BA7"/>
    <w:rsid w:val="00482BD0"/>
    <w:rsid w:val="00483A0A"/>
    <w:rsid w:val="00485899"/>
    <w:rsid w:val="004876C9"/>
    <w:rsid w:val="00490638"/>
    <w:rsid w:val="00491452"/>
    <w:rsid w:val="00491AAD"/>
    <w:rsid w:val="00491B57"/>
    <w:rsid w:val="004920CE"/>
    <w:rsid w:val="00493D5F"/>
    <w:rsid w:val="0049544E"/>
    <w:rsid w:val="00495EE1"/>
    <w:rsid w:val="004968DF"/>
    <w:rsid w:val="00497DD9"/>
    <w:rsid w:val="004A2689"/>
    <w:rsid w:val="004A4016"/>
    <w:rsid w:val="004A4B7F"/>
    <w:rsid w:val="004A5EE4"/>
    <w:rsid w:val="004A6287"/>
    <w:rsid w:val="004A6B89"/>
    <w:rsid w:val="004B0276"/>
    <w:rsid w:val="004B126B"/>
    <w:rsid w:val="004B15BB"/>
    <w:rsid w:val="004B29B9"/>
    <w:rsid w:val="004B3783"/>
    <w:rsid w:val="004B4A85"/>
    <w:rsid w:val="004B719E"/>
    <w:rsid w:val="004B79BE"/>
    <w:rsid w:val="004C0853"/>
    <w:rsid w:val="004C1660"/>
    <w:rsid w:val="004C1B7C"/>
    <w:rsid w:val="004C41DF"/>
    <w:rsid w:val="004C61D5"/>
    <w:rsid w:val="004C7E27"/>
    <w:rsid w:val="004D0129"/>
    <w:rsid w:val="004D1321"/>
    <w:rsid w:val="004D1535"/>
    <w:rsid w:val="004D18F1"/>
    <w:rsid w:val="004D35C9"/>
    <w:rsid w:val="004D4909"/>
    <w:rsid w:val="004D6AF3"/>
    <w:rsid w:val="004D78F4"/>
    <w:rsid w:val="004E114A"/>
    <w:rsid w:val="004E1DD9"/>
    <w:rsid w:val="004E379C"/>
    <w:rsid w:val="004E544E"/>
    <w:rsid w:val="004E5CCF"/>
    <w:rsid w:val="004E718A"/>
    <w:rsid w:val="004F0DF1"/>
    <w:rsid w:val="004F3244"/>
    <w:rsid w:val="004F424C"/>
    <w:rsid w:val="004F47EE"/>
    <w:rsid w:val="004F4AEF"/>
    <w:rsid w:val="004F5358"/>
    <w:rsid w:val="004F59D3"/>
    <w:rsid w:val="004F5FED"/>
    <w:rsid w:val="004F7609"/>
    <w:rsid w:val="004F79D7"/>
    <w:rsid w:val="00500D5D"/>
    <w:rsid w:val="00502949"/>
    <w:rsid w:val="00504849"/>
    <w:rsid w:val="00504C2E"/>
    <w:rsid w:val="00504DF4"/>
    <w:rsid w:val="005055B7"/>
    <w:rsid w:val="005055CD"/>
    <w:rsid w:val="00507554"/>
    <w:rsid w:val="005076E2"/>
    <w:rsid w:val="00507D19"/>
    <w:rsid w:val="0051159C"/>
    <w:rsid w:val="00513914"/>
    <w:rsid w:val="00513BEF"/>
    <w:rsid w:val="0052142F"/>
    <w:rsid w:val="0052356A"/>
    <w:rsid w:val="0052361C"/>
    <w:rsid w:val="0052368C"/>
    <w:rsid w:val="00524072"/>
    <w:rsid w:val="00525234"/>
    <w:rsid w:val="005252BA"/>
    <w:rsid w:val="00525ECD"/>
    <w:rsid w:val="00525F4F"/>
    <w:rsid w:val="00527A9B"/>
    <w:rsid w:val="0053063B"/>
    <w:rsid w:val="00535032"/>
    <w:rsid w:val="0053532F"/>
    <w:rsid w:val="005358A7"/>
    <w:rsid w:val="00535A78"/>
    <w:rsid w:val="00535E14"/>
    <w:rsid w:val="00535E15"/>
    <w:rsid w:val="0053796B"/>
    <w:rsid w:val="00537C80"/>
    <w:rsid w:val="00540873"/>
    <w:rsid w:val="0054120E"/>
    <w:rsid w:val="00542EC9"/>
    <w:rsid w:val="00543D8F"/>
    <w:rsid w:val="00544A9A"/>
    <w:rsid w:val="00545786"/>
    <w:rsid w:val="0054639A"/>
    <w:rsid w:val="005464BB"/>
    <w:rsid w:val="005465E3"/>
    <w:rsid w:val="005473ED"/>
    <w:rsid w:val="00551F63"/>
    <w:rsid w:val="0055225D"/>
    <w:rsid w:val="00552F7C"/>
    <w:rsid w:val="00553004"/>
    <w:rsid w:val="00554F06"/>
    <w:rsid w:val="00556155"/>
    <w:rsid w:val="00560296"/>
    <w:rsid w:val="00560DB7"/>
    <w:rsid w:val="00561308"/>
    <w:rsid w:val="00561F94"/>
    <w:rsid w:val="005641B5"/>
    <w:rsid w:val="00564B57"/>
    <w:rsid w:val="00565865"/>
    <w:rsid w:val="005669E9"/>
    <w:rsid w:val="00566E13"/>
    <w:rsid w:val="00570EFF"/>
    <w:rsid w:val="00571109"/>
    <w:rsid w:val="0057128D"/>
    <w:rsid w:val="005716B3"/>
    <w:rsid w:val="00572E7C"/>
    <w:rsid w:val="00573997"/>
    <w:rsid w:val="0057587A"/>
    <w:rsid w:val="0057590D"/>
    <w:rsid w:val="00575D64"/>
    <w:rsid w:val="005763C2"/>
    <w:rsid w:val="0058024B"/>
    <w:rsid w:val="00580499"/>
    <w:rsid w:val="005810E3"/>
    <w:rsid w:val="0058292C"/>
    <w:rsid w:val="00582B8A"/>
    <w:rsid w:val="00584D03"/>
    <w:rsid w:val="0058602A"/>
    <w:rsid w:val="00586563"/>
    <w:rsid w:val="0058743C"/>
    <w:rsid w:val="00590CE7"/>
    <w:rsid w:val="00592614"/>
    <w:rsid w:val="005933D6"/>
    <w:rsid w:val="00593CC9"/>
    <w:rsid w:val="005943A2"/>
    <w:rsid w:val="00594657"/>
    <w:rsid w:val="00594C09"/>
    <w:rsid w:val="0059590F"/>
    <w:rsid w:val="00596AD7"/>
    <w:rsid w:val="00596DAD"/>
    <w:rsid w:val="00596F6C"/>
    <w:rsid w:val="0059704F"/>
    <w:rsid w:val="00597098"/>
    <w:rsid w:val="00597285"/>
    <w:rsid w:val="005A2692"/>
    <w:rsid w:val="005A307C"/>
    <w:rsid w:val="005A3E29"/>
    <w:rsid w:val="005A5F29"/>
    <w:rsid w:val="005A752F"/>
    <w:rsid w:val="005A783A"/>
    <w:rsid w:val="005A78D3"/>
    <w:rsid w:val="005B0346"/>
    <w:rsid w:val="005B09E7"/>
    <w:rsid w:val="005B1FA1"/>
    <w:rsid w:val="005B33FB"/>
    <w:rsid w:val="005B57AE"/>
    <w:rsid w:val="005B63B3"/>
    <w:rsid w:val="005B66EF"/>
    <w:rsid w:val="005B7747"/>
    <w:rsid w:val="005B7C9E"/>
    <w:rsid w:val="005C0023"/>
    <w:rsid w:val="005C0508"/>
    <w:rsid w:val="005C0C7A"/>
    <w:rsid w:val="005C0DD9"/>
    <w:rsid w:val="005C1902"/>
    <w:rsid w:val="005C275D"/>
    <w:rsid w:val="005C309D"/>
    <w:rsid w:val="005C441A"/>
    <w:rsid w:val="005C46B4"/>
    <w:rsid w:val="005C52A9"/>
    <w:rsid w:val="005C52B2"/>
    <w:rsid w:val="005C564D"/>
    <w:rsid w:val="005C5E83"/>
    <w:rsid w:val="005C6C6B"/>
    <w:rsid w:val="005C7EAE"/>
    <w:rsid w:val="005C7FD5"/>
    <w:rsid w:val="005D0A8F"/>
    <w:rsid w:val="005D0B45"/>
    <w:rsid w:val="005D0E9D"/>
    <w:rsid w:val="005D10DB"/>
    <w:rsid w:val="005D22B8"/>
    <w:rsid w:val="005D3109"/>
    <w:rsid w:val="005D3CD8"/>
    <w:rsid w:val="005D43C7"/>
    <w:rsid w:val="005D4CAE"/>
    <w:rsid w:val="005D724C"/>
    <w:rsid w:val="005D7C87"/>
    <w:rsid w:val="005E09ED"/>
    <w:rsid w:val="005E1407"/>
    <w:rsid w:val="005E1E1B"/>
    <w:rsid w:val="005E2749"/>
    <w:rsid w:val="005E3BF2"/>
    <w:rsid w:val="005E422F"/>
    <w:rsid w:val="005E53A7"/>
    <w:rsid w:val="005E5523"/>
    <w:rsid w:val="005F0DBA"/>
    <w:rsid w:val="005F0E1B"/>
    <w:rsid w:val="005F1003"/>
    <w:rsid w:val="005F1020"/>
    <w:rsid w:val="005F2163"/>
    <w:rsid w:val="005F2C2E"/>
    <w:rsid w:val="005F3D6C"/>
    <w:rsid w:val="005F3FBA"/>
    <w:rsid w:val="005F4130"/>
    <w:rsid w:val="005F56FF"/>
    <w:rsid w:val="005F5E26"/>
    <w:rsid w:val="005F6895"/>
    <w:rsid w:val="005F71EF"/>
    <w:rsid w:val="005F7226"/>
    <w:rsid w:val="005F79C2"/>
    <w:rsid w:val="005F79E2"/>
    <w:rsid w:val="00600914"/>
    <w:rsid w:val="00601453"/>
    <w:rsid w:val="0060348A"/>
    <w:rsid w:val="00605257"/>
    <w:rsid w:val="00605C42"/>
    <w:rsid w:val="006064A1"/>
    <w:rsid w:val="00607C1D"/>
    <w:rsid w:val="00610617"/>
    <w:rsid w:val="00610987"/>
    <w:rsid w:val="00610FBB"/>
    <w:rsid w:val="00610FEC"/>
    <w:rsid w:val="0061185F"/>
    <w:rsid w:val="0061211B"/>
    <w:rsid w:val="006134A5"/>
    <w:rsid w:val="00614D31"/>
    <w:rsid w:val="006157F3"/>
    <w:rsid w:val="00616888"/>
    <w:rsid w:val="006176AB"/>
    <w:rsid w:val="00620231"/>
    <w:rsid w:val="006225ED"/>
    <w:rsid w:val="00624816"/>
    <w:rsid w:val="00624E9A"/>
    <w:rsid w:val="00624ECA"/>
    <w:rsid w:val="00625C05"/>
    <w:rsid w:val="00630394"/>
    <w:rsid w:val="00631782"/>
    <w:rsid w:val="006324D3"/>
    <w:rsid w:val="00633B0F"/>
    <w:rsid w:val="006345EC"/>
    <w:rsid w:val="006351FF"/>
    <w:rsid w:val="00636581"/>
    <w:rsid w:val="00636678"/>
    <w:rsid w:val="006374E9"/>
    <w:rsid w:val="00637799"/>
    <w:rsid w:val="006405F9"/>
    <w:rsid w:val="00641D38"/>
    <w:rsid w:val="00642064"/>
    <w:rsid w:val="00642BE2"/>
    <w:rsid w:val="00644774"/>
    <w:rsid w:val="00644E72"/>
    <w:rsid w:val="0064591A"/>
    <w:rsid w:val="00646CEE"/>
    <w:rsid w:val="0064742A"/>
    <w:rsid w:val="006508CC"/>
    <w:rsid w:val="00651200"/>
    <w:rsid w:val="0065154E"/>
    <w:rsid w:val="00651CE0"/>
    <w:rsid w:val="00654BCC"/>
    <w:rsid w:val="006569D6"/>
    <w:rsid w:val="0065727E"/>
    <w:rsid w:val="00657D5F"/>
    <w:rsid w:val="006609FF"/>
    <w:rsid w:val="00660F7F"/>
    <w:rsid w:val="006629E8"/>
    <w:rsid w:val="00662EA3"/>
    <w:rsid w:val="006630F3"/>
    <w:rsid w:val="00663CD3"/>
    <w:rsid w:val="00663DF7"/>
    <w:rsid w:val="00664203"/>
    <w:rsid w:val="00664DCD"/>
    <w:rsid w:val="0066556E"/>
    <w:rsid w:val="0066651A"/>
    <w:rsid w:val="00667E0B"/>
    <w:rsid w:val="00670D2A"/>
    <w:rsid w:val="00670F40"/>
    <w:rsid w:val="00671886"/>
    <w:rsid w:val="006722AE"/>
    <w:rsid w:val="006735B6"/>
    <w:rsid w:val="00673753"/>
    <w:rsid w:val="006738BD"/>
    <w:rsid w:val="00673A8D"/>
    <w:rsid w:val="006744BC"/>
    <w:rsid w:val="006771AC"/>
    <w:rsid w:val="00677D4F"/>
    <w:rsid w:val="006809F5"/>
    <w:rsid w:val="00681271"/>
    <w:rsid w:val="00683010"/>
    <w:rsid w:val="006837C7"/>
    <w:rsid w:val="0068406A"/>
    <w:rsid w:val="00685253"/>
    <w:rsid w:val="0068701B"/>
    <w:rsid w:val="00687716"/>
    <w:rsid w:val="00687728"/>
    <w:rsid w:val="00690410"/>
    <w:rsid w:val="006918CE"/>
    <w:rsid w:val="00691A12"/>
    <w:rsid w:val="00691DF2"/>
    <w:rsid w:val="00692525"/>
    <w:rsid w:val="00693EDC"/>
    <w:rsid w:val="00694F64"/>
    <w:rsid w:val="00695BBE"/>
    <w:rsid w:val="00695D6C"/>
    <w:rsid w:val="0069615F"/>
    <w:rsid w:val="006A13D3"/>
    <w:rsid w:val="006A1ADB"/>
    <w:rsid w:val="006A1D13"/>
    <w:rsid w:val="006A3FF4"/>
    <w:rsid w:val="006A6561"/>
    <w:rsid w:val="006A73AC"/>
    <w:rsid w:val="006A73B2"/>
    <w:rsid w:val="006A73E6"/>
    <w:rsid w:val="006A75B6"/>
    <w:rsid w:val="006B01A6"/>
    <w:rsid w:val="006B21BE"/>
    <w:rsid w:val="006B225B"/>
    <w:rsid w:val="006B3FD6"/>
    <w:rsid w:val="006B53F1"/>
    <w:rsid w:val="006B6056"/>
    <w:rsid w:val="006B7BDA"/>
    <w:rsid w:val="006B7EDA"/>
    <w:rsid w:val="006C0C65"/>
    <w:rsid w:val="006C1BC0"/>
    <w:rsid w:val="006C2D32"/>
    <w:rsid w:val="006C3363"/>
    <w:rsid w:val="006C4C84"/>
    <w:rsid w:val="006C4CDB"/>
    <w:rsid w:val="006C78E3"/>
    <w:rsid w:val="006C7B90"/>
    <w:rsid w:val="006C7E16"/>
    <w:rsid w:val="006D18DC"/>
    <w:rsid w:val="006D1BE5"/>
    <w:rsid w:val="006D2B66"/>
    <w:rsid w:val="006D3B8D"/>
    <w:rsid w:val="006D448D"/>
    <w:rsid w:val="006D6CDC"/>
    <w:rsid w:val="006E0608"/>
    <w:rsid w:val="006E18DC"/>
    <w:rsid w:val="006E2267"/>
    <w:rsid w:val="006E2711"/>
    <w:rsid w:val="006E34F1"/>
    <w:rsid w:val="006E3A30"/>
    <w:rsid w:val="006E3AE9"/>
    <w:rsid w:val="006E6A41"/>
    <w:rsid w:val="006E77FB"/>
    <w:rsid w:val="006F1A28"/>
    <w:rsid w:val="006F26C0"/>
    <w:rsid w:val="006F2D58"/>
    <w:rsid w:val="006F34D4"/>
    <w:rsid w:val="006F3C82"/>
    <w:rsid w:val="006F4814"/>
    <w:rsid w:val="006F59FF"/>
    <w:rsid w:val="006F5AC7"/>
    <w:rsid w:val="006F6E88"/>
    <w:rsid w:val="006F7792"/>
    <w:rsid w:val="006F7897"/>
    <w:rsid w:val="006F7991"/>
    <w:rsid w:val="006F799F"/>
    <w:rsid w:val="00700184"/>
    <w:rsid w:val="0070332E"/>
    <w:rsid w:val="00703597"/>
    <w:rsid w:val="007053D7"/>
    <w:rsid w:val="0070675C"/>
    <w:rsid w:val="00706DF6"/>
    <w:rsid w:val="00707071"/>
    <w:rsid w:val="00707B9D"/>
    <w:rsid w:val="00710FF9"/>
    <w:rsid w:val="00711B72"/>
    <w:rsid w:val="0071314B"/>
    <w:rsid w:val="00713CCF"/>
    <w:rsid w:val="00713F78"/>
    <w:rsid w:val="00714B21"/>
    <w:rsid w:val="0071523C"/>
    <w:rsid w:val="007157AE"/>
    <w:rsid w:val="00715DAD"/>
    <w:rsid w:val="00716226"/>
    <w:rsid w:val="00716A10"/>
    <w:rsid w:val="00716DB0"/>
    <w:rsid w:val="007175AB"/>
    <w:rsid w:val="00717C01"/>
    <w:rsid w:val="00717E61"/>
    <w:rsid w:val="00720399"/>
    <w:rsid w:val="00720ACE"/>
    <w:rsid w:val="007214D8"/>
    <w:rsid w:val="00722E65"/>
    <w:rsid w:val="00723F8F"/>
    <w:rsid w:val="00724052"/>
    <w:rsid w:val="007242BC"/>
    <w:rsid w:val="007248E4"/>
    <w:rsid w:val="00725C44"/>
    <w:rsid w:val="0072678E"/>
    <w:rsid w:val="00726BED"/>
    <w:rsid w:val="007311F2"/>
    <w:rsid w:val="00731485"/>
    <w:rsid w:val="0073166A"/>
    <w:rsid w:val="00732C57"/>
    <w:rsid w:val="00734807"/>
    <w:rsid w:val="007360B4"/>
    <w:rsid w:val="007367A6"/>
    <w:rsid w:val="007401BD"/>
    <w:rsid w:val="00740356"/>
    <w:rsid w:val="00742950"/>
    <w:rsid w:val="00742A65"/>
    <w:rsid w:val="00743067"/>
    <w:rsid w:val="00743FC5"/>
    <w:rsid w:val="007459B5"/>
    <w:rsid w:val="00745F97"/>
    <w:rsid w:val="0074782B"/>
    <w:rsid w:val="00752929"/>
    <w:rsid w:val="0075650D"/>
    <w:rsid w:val="00762B58"/>
    <w:rsid w:val="007648A6"/>
    <w:rsid w:val="00764AFD"/>
    <w:rsid w:val="00764E2F"/>
    <w:rsid w:val="00767A70"/>
    <w:rsid w:val="0077103E"/>
    <w:rsid w:val="00771E88"/>
    <w:rsid w:val="007727B7"/>
    <w:rsid w:val="00774D48"/>
    <w:rsid w:val="00775B1B"/>
    <w:rsid w:val="00776440"/>
    <w:rsid w:val="00776FFE"/>
    <w:rsid w:val="007773EA"/>
    <w:rsid w:val="00780245"/>
    <w:rsid w:val="00780429"/>
    <w:rsid w:val="00781E52"/>
    <w:rsid w:val="00783EF3"/>
    <w:rsid w:val="0078661C"/>
    <w:rsid w:val="00786792"/>
    <w:rsid w:val="00786A59"/>
    <w:rsid w:val="00786CFD"/>
    <w:rsid w:val="00791D9C"/>
    <w:rsid w:val="00791F0F"/>
    <w:rsid w:val="0079362E"/>
    <w:rsid w:val="00795EA3"/>
    <w:rsid w:val="007960D2"/>
    <w:rsid w:val="0079794F"/>
    <w:rsid w:val="007A0673"/>
    <w:rsid w:val="007A077D"/>
    <w:rsid w:val="007A09B5"/>
    <w:rsid w:val="007A2D99"/>
    <w:rsid w:val="007A3CF7"/>
    <w:rsid w:val="007A3E5F"/>
    <w:rsid w:val="007A4289"/>
    <w:rsid w:val="007A43AD"/>
    <w:rsid w:val="007A7AC1"/>
    <w:rsid w:val="007A7DCE"/>
    <w:rsid w:val="007B145C"/>
    <w:rsid w:val="007B1482"/>
    <w:rsid w:val="007B18E4"/>
    <w:rsid w:val="007B2EA4"/>
    <w:rsid w:val="007B31EC"/>
    <w:rsid w:val="007B32FF"/>
    <w:rsid w:val="007B34A4"/>
    <w:rsid w:val="007B49BA"/>
    <w:rsid w:val="007B4BB7"/>
    <w:rsid w:val="007C3687"/>
    <w:rsid w:val="007C469B"/>
    <w:rsid w:val="007C4E82"/>
    <w:rsid w:val="007C674B"/>
    <w:rsid w:val="007D1A4E"/>
    <w:rsid w:val="007D1BA8"/>
    <w:rsid w:val="007D22C5"/>
    <w:rsid w:val="007D2BCF"/>
    <w:rsid w:val="007D3A61"/>
    <w:rsid w:val="007D504D"/>
    <w:rsid w:val="007D5EF0"/>
    <w:rsid w:val="007D70B6"/>
    <w:rsid w:val="007D725F"/>
    <w:rsid w:val="007D740F"/>
    <w:rsid w:val="007E08DB"/>
    <w:rsid w:val="007E0FDF"/>
    <w:rsid w:val="007E2EAE"/>
    <w:rsid w:val="007E3619"/>
    <w:rsid w:val="007E4D49"/>
    <w:rsid w:val="007E5982"/>
    <w:rsid w:val="007E715B"/>
    <w:rsid w:val="007E776A"/>
    <w:rsid w:val="007F0E0B"/>
    <w:rsid w:val="007F13E4"/>
    <w:rsid w:val="007F193E"/>
    <w:rsid w:val="007F478D"/>
    <w:rsid w:val="007F535E"/>
    <w:rsid w:val="007F569B"/>
    <w:rsid w:val="00800F46"/>
    <w:rsid w:val="008029E1"/>
    <w:rsid w:val="00802EFE"/>
    <w:rsid w:val="00803A40"/>
    <w:rsid w:val="008051BD"/>
    <w:rsid w:val="00806825"/>
    <w:rsid w:val="00807A35"/>
    <w:rsid w:val="008101A2"/>
    <w:rsid w:val="00811439"/>
    <w:rsid w:val="00811647"/>
    <w:rsid w:val="00814483"/>
    <w:rsid w:val="00816640"/>
    <w:rsid w:val="0081777E"/>
    <w:rsid w:val="00820092"/>
    <w:rsid w:val="0082172B"/>
    <w:rsid w:val="00824598"/>
    <w:rsid w:val="0082511D"/>
    <w:rsid w:val="00826F12"/>
    <w:rsid w:val="00830352"/>
    <w:rsid w:val="008305B1"/>
    <w:rsid w:val="00831CF0"/>
    <w:rsid w:val="008323B1"/>
    <w:rsid w:val="00832651"/>
    <w:rsid w:val="00832E30"/>
    <w:rsid w:val="0083309A"/>
    <w:rsid w:val="00833EDB"/>
    <w:rsid w:val="008374D5"/>
    <w:rsid w:val="00841F82"/>
    <w:rsid w:val="00842C29"/>
    <w:rsid w:val="00843045"/>
    <w:rsid w:val="0084365A"/>
    <w:rsid w:val="00843EE2"/>
    <w:rsid w:val="00844746"/>
    <w:rsid w:val="00845FBF"/>
    <w:rsid w:val="00846349"/>
    <w:rsid w:val="008464FF"/>
    <w:rsid w:val="00846853"/>
    <w:rsid w:val="00846BBE"/>
    <w:rsid w:val="00846F7A"/>
    <w:rsid w:val="0084720A"/>
    <w:rsid w:val="00847B7E"/>
    <w:rsid w:val="008519F6"/>
    <w:rsid w:val="0085226C"/>
    <w:rsid w:val="0085374A"/>
    <w:rsid w:val="008576FE"/>
    <w:rsid w:val="00860A7D"/>
    <w:rsid w:val="00862AA3"/>
    <w:rsid w:val="00864219"/>
    <w:rsid w:val="008653DA"/>
    <w:rsid w:val="00865B05"/>
    <w:rsid w:val="00866A42"/>
    <w:rsid w:val="00871F7B"/>
    <w:rsid w:val="00872557"/>
    <w:rsid w:val="008733D3"/>
    <w:rsid w:val="00875A12"/>
    <w:rsid w:val="00875E4D"/>
    <w:rsid w:val="00876CE4"/>
    <w:rsid w:val="00877C12"/>
    <w:rsid w:val="00877DF9"/>
    <w:rsid w:val="00880205"/>
    <w:rsid w:val="008804A9"/>
    <w:rsid w:val="0088055D"/>
    <w:rsid w:val="0088384D"/>
    <w:rsid w:val="008838AD"/>
    <w:rsid w:val="00883F70"/>
    <w:rsid w:val="00885004"/>
    <w:rsid w:val="00885C20"/>
    <w:rsid w:val="00885C4C"/>
    <w:rsid w:val="00885E6E"/>
    <w:rsid w:val="00890493"/>
    <w:rsid w:val="008917A5"/>
    <w:rsid w:val="00891921"/>
    <w:rsid w:val="00891A56"/>
    <w:rsid w:val="00891FB0"/>
    <w:rsid w:val="0089333E"/>
    <w:rsid w:val="00895D42"/>
    <w:rsid w:val="00896BCC"/>
    <w:rsid w:val="00896F64"/>
    <w:rsid w:val="008970AA"/>
    <w:rsid w:val="00897F12"/>
    <w:rsid w:val="008A08D5"/>
    <w:rsid w:val="008A29A3"/>
    <w:rsid w:val="008A3399"/>
    <w:rsid w:val="008A484C"/>
    <w:rsid w:val="008A6E93"/>
    <w:rsid w:val="008B0221"/>
    <w:rsid w:val="008B0E85"/>
    <w:rsid w:val="008B17CC"/>
    <w:rsid w:val="008B1C52"/>
    <w:rsid w:val="008B5455"/>
    <w:rsid w:val="008B6065"/>
    <w:rsid w:val="008B7E53"/>
    <w:rsid w:val="008C0A4F"/>
    <w:rsid w:val="008C0FB5"/>
    <w:rsid w:val="008C1BB1"/>
    <w:rsid w:val="008C2474"/>
    <w:rsid w:val="008C310C"/>
    <w:rsid w:val="008C410F"/>
    <w:rsid w:val="008C4BC3"/>
    <w:rsid w:val="008C5788"/>
    <w:rsid w:val="008C6D71"/>
    <w:rsid w:val="008C70BD"/>
    <w:rsid w:val="008C7231"/>
    <w:rsid w:val="008D087F"/>
    <w:rsid w:val="008D1D6E"/>
    <w:rsid w:val="008D1DE5"/>
    <w:rsid w:val="008D5E8F"/>
    <w:rsid w:val="008D7003"/>
    <w:rsid w:val="008D7B9C"/>
    <w:rsid w:val="008D7C02"/>
    <w:rsid w:val="008E0B11"/>
    <w:rsid w:val="008E216E"/>
    <w:rsid w:val="008E24F1"/>
    <w:rsid w:val="008E2984"/>
    <w:rsid w:val="008E33F5"/>
    <w:rsid w:val="008E3619"/>
    <w:rsid w:val="008E7A98"/>
    <w:rsid w:val="008F01C9"/>
    <w:rsid w:val="008F1ABC"/>
    <w:rsid w:val="008F1BED"/>
    <w:rsid w:val="008F6E27"/>
    <w:rsid w:val="008F7CB7"/>
    <w:rsid w:val="008F7CF3"/>
    <w:rsid w:val="009014C4"/>
    <w:rsid w:val="0090257B"/>
    <w:rsid w:val="0090264B"/>
    <w:rsid w:val="0090314F"/>
    <w:rsid w:val="00905D66"/>
    <w:rsid w:val="00906736"/>
    <w:rsid w:val="00907C5E"/>
    <w:rsid w:val="00912D2F"/>
    <w:rsid w:val="00914B97"/>
    <w:rsid w:val="009151BE"/>
    <w:rsid w:val="00916B8E"/>
    <w:rsid w:val="009176BC"/>
    <w:rsid w:val="00917ADF"/>
    <w:rsid w:val="00921804"/>
    <w:rsid w:val="00922E3F"/>
    <w:rsid w:val="00922F4C"/>
    <w:rsid w:val="00926C5F"/>
    <w:rsid w:val="009307A4"/>
    <w:rsid w:val="00931D94"/>
    <w:rsid w:val="00932865"/>
    <w:rsid w:val="009337A3"/>
    <w:rsid w:val="00933923"/>
    <w:rsid w:val="0093470A"/>
    <w:rsid w:val="00936F57"/>
    <w:rsid w:val="00937596"/>
    <w:rsid w:val="00940289"/>
    <w:rsid w:val="00940395"/>
    <w:rsid w:val="00940E8C"/>
    <w:rsid w:val="00943414"/>
    <w:rsid w:val="009435D0"/>
    <w:rsid w:val="0094460F"/>
    <w:rsid w:val="00946219"/>
    <w:rsid w:val="00947685"/>
    <w:rsid w:val="00950148"/>
    <w:rsid w:val="00951B7E"/>
    <w:rsid w:val="00951C60"/>
    <w:rsid w:val="009527B8"/>
    <w:rsid w:val="00952EB7"/>
    <w:rsid w:val="00953954"/>
    <w:rsid w:val="00957312"/>
    <w:rsid w:val="00957605"/>
    <w:rsid w:val="00960BB8"/>
    <w:rsid w:val="00960CED"/>
    <w:rsid w:val="00960E94"/>
    <w:rsid w:val="00961C90"/>
    <w:rsid w:val="0096264A"/>
    <w:rsid w:val="009640A2"/>
    <w:rsid w:val="00964EAD"/>
    <w:rsid w:val="0096500E"/>
    <w:rsid w:val="00965C9F"/>
    <w:rsid w:val="00967816"/>
    <w:rsid w:val="00970F61"/>
    <w:rsid w:val="009710F7"/>
    <w:rsid w:val="009741F4"/>
    <w:rsid w:val="00974657"/>
    <w:rsid w:val="00975C6C"/>
    <w:rsid w:val="0097692A"/>
    <w:rsid w:val="00976FB9"/>
    <w:rsid w:val="00983500"/>
    <w:rsid w:val="00985317"/>
    <w:rsid w:val="00985B29"/>
    <w:rsid w:val="00986134"/>
    <w:rsid w:val="00987E34"/>
    <w:rsid w:val="009913BD"/>
    <w:rsid w:val="0099198C"/>
    <w:rsid w:val="00992CDB"/>
    <w:rsid w:val="00993EB4"/>
    <w:rsid w:val="009940DC"/>
    <w:rsid w:val="00995E86"/>
    <w:rsid w:val="00995F0A"/>
    <w:rsid w:val="009A16D6"/>
    <w:rsid w:val="009A24B1"/>
    <w:rsid w:val="009A2E7D"/>
    <w:rsid w:val="009A4636"/>
    <w:rsid w:val="009A4A50"/>
    <w:rsid w:val="009A4A79"/>
    <w:rsid w:val="009A4FCD"/>
    <w:rsid w:val="009A74C2"/>
    <w:rsid w:val="009A790C"/>
    <w:rsid w:val="009A7A93"/>
    <w:rsid w:val="009B04DC"/>
    <w:rsid w:val="009B1D21"/>
    <w:rsid w:val="009B2F4B"/>
    <w:rsid w:val="009B40CD"/>
    <w:rsid w:val="009B558E"/>
    <w:rsid w:val="009B68E5"/>
    <w:rsid w:val="009B74AD"/>
    <w:rsid w:val="009B74CC"/>
    <w:rsid w:val="009B7760"/>
    <w:rsid w:val="009B7AA6"/>
    <w:rsid w:val="009B7E58"/>
    <w:rsid w:val="009C1CE1"/>
    <w:rsid w:val="009C23F7"/>
    <w:rsid w:val="009C288E"/>
    <w:rsid w:val="009C2AD0"/>
    <w:rsid w:val="009C2B18"/>
    <w:rsid w:val="009C6BC7"/>
    <w:rsid w:val="009C7F0E"/>
    <w:rsid w:val="009D1DF2"/>
    <w:rsid w:val="009D3B87"/>
    <w:rsid w:val="009D779B"/>
    <w:rsid w:val="009D7855"/>
    <w:rsid w:val="009D7B58"/>
    <w:rsid w:val="009E0AD8"/>
    <w:rsid w:val="009E0F9C"/>
    <w:rsid w:val="009E2049"/>
    <w:rsid w:val="009E2D10"/>
    <w:rsid w:val="009E345A"/>
    <w:rsid w:val="009E3C5D"/>
    <w:rsid w:val="009E3F50"/>
    <w:rsid w:val="009E4942"/>
    <w:rsid w:val="009E61BD"/>
    <w:rsid w:val="009E6200"/>
    <w:rsid w:val="009E6A65"/>
    <w:rsid w:val="009E7362"/>
    <w:rsid w:val="009F0032"/>
    <w:rsid w:val="009F12C0"/>
    <w:rsid w:val="009F15BC"/>
    <w:rsid w:val="009F1A18"/>
    <w:rsid w:val="009F1CB3"/>
    <w:rsid w:val="009F1DCA"/>
    <w:rsid w:val="009F22D4"/>
    <w:rsid w:val="009F2DBF"/>
    <w:rsid w:val="009F3276"/>
    <w:rsid w:val="009F3914"/>
    <w:rsid w:val="009F45E1"/>
    <w:rsid w:val="009F4788"/>
    <w:rsid w:val="009F4F99"/>
    <w:rsid w:val="009F56D1"/>
    <w:rsid w:val="009F7630"/>
    <w:rsid w:val="009F7AC0"/>
    <w:rsid w:val="00A01B1F"/>
    <w:rsid w:val="00A01E60"/>
    <w:rsid w:val="00A03589"/>
    <w:rsid w:val="00A05476"/>
    <w:rsid w:val="00A06B2A"/>
    <w:rsid w:val="00A07DDE"/>
    <w:rsid w:val="00A11813"/>
    <w:rsid w:val="00A11896"/>
    <w:rsid w:val="00A11D70"/>
    <w:rsid w:val="00A12709"/>
    <w:rsid w:val="00A129E0"/>
    <w:rsid w:val="00A13CEC"/>
    <w:rsid w:val="00A14D04"/>
    <w:rsid w:val="00A15AD3"/>
    <w:rsid w:val="00A20235"/>
    <w:rsid w:val="00A20387"/>
    <w:rsid w:val="00A20507"/>
    <w:rsid w:val="00A21457"/>
    <w:rsid w:val="00A22FBD"/>
    <w:rsid w:val="00A24911"/>
    <w:rsid w:val="00A24D13"/>
    <w:rsid w:val="00A27BD8"/>
    <w:rsid w:val="00A311CB"/>
    <w:rsid w:val="00A3196B"/>
    <w:rsid w:val="00A31998"/>
    <w:rsid w:val="00A327E6"/>
    <w:rsid w:val="00A3336B"/>
    <w:rsid w:val="00A3424A"/>
    <w:rsid w:val="00A352A5"/>
    <w:rsid w:val="00A375F4"/>
    <w:rsid w:val="00A3772D"/>
    <w:rsid w:val="00A37881"/>
    <w:rsid w:val="00A37B7B"/>
    <w:rsid w:val="00A441C6"/>
    <w:rsid w:val="00A44266"/>
    <w:rsid w:val="00A44D9C"/>
    <w:rsid w:val="00A464D1"/>
    <w:rsid w:val="00A504F9"/>
    <w:rsid w:val="00A5071D"/>
    <w:rsid w:val="00A51098"/>
    <w:rsid w:val="00A516E8"/>
    <w:rsid w:val="00A5181A"/>
    <w:rsid w:val="00A522FF"/>
    <w:rsid w:val="00A528B5"/>
    <w:rsid w:val="00A54480"/>
    <w:rsid w:val="00A5476D"/>
    <w:rsid w:val="00A55169"/>
    <w:rsid w:val="00A5537B"/>
    <w:rsid w:val="00A56BC1"/>
    <w:rsid w:val="00A63397"/>
    <w:rsid w:val="00A63960"/>
    <w:rsid w:val="00A63F75"/>
    <w:rsid w:val="00A707F5"/>
    <w:rsid w:val="00A71D8A"/>
    <w:rsid w:val="00A734CD"/>
    <w:rsid w:val="00A74678"/>
    <w:rsid w:val="00A7683D"/>
    <w:rsid w:val="00A80453"/>
    <w:rsid w:val="00A813A4"/>
    <w:rsid w:val="00A832BA"/>
    <w:rsid w:val="00A851A6"/>
    <w:rsid w:val="00A87BD8"/>
    <w:rsid w:val="00A9138B"/>
    <w:rsid w:val="00A92F2E"/>
    <w:rsid w:val="00A94EEE"/>
    <w:rsid w:val="00A956BF"/>
    <w:rsid w:val="00A95808"/>
    <w:rsid w:val="00A970AA"/>
    <w:rsid w:val="00A97EDC"/>
    <w:rsid w:val="00A97FD8"/>
    <w:rsid w:val="00AA0979"/>
    <w:rsid w:val="00AA1DC0"/>
    <w:rsid w:val="00AA21CC"/>
    <w:rsid w:val="00AA23A7"/>
    <w:rsid w:val="00AA250B"/>
    <w:rsid w:val="00AA302C"/>
    <w:rsid w:val="00AA4119"/>
    <w:rsid w:val="00AA4B86"/>
    <w:rsid w:val="00AA4CDA"/>
    <w:rsid w:val="00AA5584"/>
    <w:rsid w:val="00AA5B5D"/>
    <w:rsid w:val="00AA6215"/>
    <w:rsid w:val="00AA7806"/>
    <w:rsid w:val="00AA7934"/>
    <w:rsid w:val="00AB0C4E"/>
    <w:rsid w:val="00AB18EE"/>
    <w:rsid w:val="00AB1980"/>
    <w:rsid w:val="00AB306A"/>
    <w:rsid w:val="00AB3E2F"/>
    <w:rsid w:val="00AB44C3"/>
    <w:rsid w:val="00AB457B"/>
    <w:rsid w:val="00AB550D"/>
    <w:rsid w:val="00AB6145"/>
    <w:rsid w:val="00AB6175"/>
    <w:rsid w:val="00AB6E99"/>
    <w:rsid w:val="00AB7682"/>
    <w:rsid w:val="00AB774B"/>
    <w:rsid w:val="00AC086B"/>
    <w:rsid w:val="00AC2EB1"/>
    <w:rsid w:val="00AC2FAA"/>
    <w:rsid w:val="00AC3080"/>
    <w:rsid w:val="00AC4A49"/>
    <w:rsid w:val="00AC580A"/>
    <w:rsid w:val="00AC5F8D"/>
    <w:rsid w:val="00AC7775"/>
    <w:rsid w:val="00AD0A43"/>
    <w:rsid w:val="00AD24D7"/>
    <w:rsid w:val="00AD44F8"/>
    <w:rsid w:val="00AD45D6"/>
    <w:rsid w:val="00AD4DB2"/>
    <w:rsid w:val="00AD4EEB"/>
    <w:rsid w:val="00AD6B22"/>
    <w:rsid w:val="00AD7B90"/>
    <w:rsid w:val="00AE114D"/>
    <w:rsid w:val="00AE1D6B"/>
    <w:rsid w:val="00AE256D"/>
    <w:rsid w:val="00AE260D"/>
    <w:rsid w:val="00AE31D6"/>
    <w:rsid w:val="00AE3E0F"/>
    <w:rsid w:val="00AE4522"/>
    <w:rsid w:val="00AE4BE1"/>
    <w:rsid w:val="00AE6398"/>
    <w:rsid w:val="00AE6AD4"/>
    <w:rsid w:val="00AE77DA"/>
    <w:rsid w:val="00AF1B18"/>
    <w:rsid w:val="00AF2253"/>
    <w:rsid w:val="00AF5507"/>
    <w:rsid w:val="00AF7779"/>
    <w:rsid w:val="00AF7841"/>
    <w:rsid w:val="00AF7CBA"/>
    <w:rsid w:val="00B00A9F"/>
    <w:rsid w:val="00B00BE3"/>
    <w:rsid w:val="00B00EC5"/>
    <w:rsid w:val="00B018AF"/>
    <w:rsid w:val="00B01910"/>
    <w:rsid w:val="00B0202E"/>
    <w:rsid w:val="00B033A9"/>
    <w:rsid w:val="00B041F3"/>
    <w:rsid w:val="00B04D87"/>
    <w:rsid w:val="00B0619C"/>
    <w:rsid w:val="00B066A5"/>
    <w:rsid w:val="00B06DD5"/>
    <w:rsid w:val="00B06FB6"/>
    <w:rsid w:val="00B07872"/>
    <w:rsid w:val="00B07DD9"/>
    <w:rsid w:val="00B14D00"/>
    <w:rsid w:val="00B14FC2"/>
    <w:rsid w:val="00B15793"/>
    <w:rsid w:val="00B15CE5"/>
    <w:rsid w:val="00B15D56"/>
    <w:rsid w:val="00B1637B"/>
    <w:rsid w:val="00B17665"/>
    <w:rsid w:val="00B20593"/>
    <w:rsid w:val="00B24B5E"/>
    <w:rsid w:val="00B25F6D"/>
    <w:rsid w:val="00B26146"/>
    <w:rsid w:val="00B278F7"/>
    <w:rsid w:val="00B27BE8"/>
    <w:rsid w:val="00B30DBD"/>
    <w:rsid w:val="00B310CA"/>
    <w:rsid w:val="00B31767"/>
    <w:rsid w:val="00B31BAE"/>
    <w:rsid w:val="00B33322"/>
    <w:rsid w:val="00B340A6"/>
    <w:rsid w:val="00B36DB7"/>
    <w:rsid w:val="00B37406"/>
    <w:rsid w:val="00B4007F"/>
    <w:rsid w:val="00B41FAE"/>
    <w:rsid w:val="00B422DA"/>
    <w:rsid w:val="00B42C88"/>
    <w:rsid w:val="00B45126"/>
    <w:rsid w:val="00B45479"/>
    <w:rsid w:val="00B45920"/>
    <w:rsid w:val="00B45A86"/>
    <w:rsid w:val="00B470DB"/>
    <w:rsid w:val="00B51222"/>
    <w:rsid w:val="00B52828"/>
    <w:rsid w:val="00B5319E"/>
    <w:rsid w:val="00B5457B"/>
    <w:rsid w:val="00B54FD4"/>
    <w:rsid w:val="00B54FFC"/>
    <w:rsid w:val="00B5643A"/>
    <w:rsid w:val="00B56EDB"/>
    <w:rsid w:val="00B57922"/>
    <w:rsid w:val="00B57F86"/>
    <w:rsid w:val="00B60088"/>
    <w:rsid w:val="00B611B5"/>
    <w:rsid w:val="00B61D0A"/>
    <w:rsid w:val="00B636AA"/>
    <w:rsid w:val="00B6414F"/>
    <w:rsid w:val="00B647E3"/>
    <w:rsid w:val="00B71CB9"/>
    <w:rsid w:val="00B730A5"/>
    <w:rsid w:val="00B73666"/>
    <w:rsid w:val="00B7481C"/>
    <w:rsid w:val="00B75E94"/>
    <w:rsid w:val="00B75F02"/>
    <w:rsid w:val="00B76A00"/>
    <w:rsid w:val="00B772BA"/>
    <w:rsid w:val="00B77F35"/>
    <w:rsid w:val="00B800BD"/>
    <w:rsid w:val="00B80559"/>
    <w:rsid w:val="00B805F4"/>
    <w:rsid w:val="00B81663"/>
    <w:rsid w:val="00B83395"/>
    <w:rsid w:val="00B840AF"/>
    <w:rsid w:val="00B842BC"/>
    <w:rsid w:val="00B84B7A"/>
    <w:rsid w:val="00B84D86"/>
    <w:rsid w:val="00B8513C"/>
    <w:rsid w:val="00B86EE7"/>
    <w:rsid w:val="00B877C4"/>
    <w:rsid w:val="00B93801"/>
    <w:rsid w:val="00B93A19"/>
    <w:rsid w:val="00B959E1"/>
    <w:rsid w:val="00B95CAF"/>
    <w:rsid w:val="00B966A7"/>
    <w:rsid w:val="00B9689B"/>
    <w:rsid w:val="00BA0C3A"/>
    <w:rsid w:val="00BA1B70"/>
    <w:rsid w:val="00BA202E"/>
    <w:rsid w:val="00BA2D67"/>
    <w:rsid w:val="00BA31A9"/>
    <w:rsid w:val="00BA3EBA"/>
    <w:rsid w:val="00BA4003"/>
    <w:rsid w:val="00BA468A"/>
    <w:rsid w:val="00BA5F42"/>
    <w:rsid w:val="00BA65BE"/>
    <w:rsid w:val="00BA6B44"/>
    <w:rsid w:val="00BA7081"/>
    <w:rsid w:val="00BA70E4"/>
    <w:rsid w:val="00BA7CB5"/>
    <w:rsid w:val="00BB042D"/>
    <w:rsid w:val="00BB248E"/>
    <w:rsid w:val="00BB2DA4"/>
    <w:rsid w:val="00BB3491"/>
    <w:rsid w:val="00BB35B9"/>
    <w:rsid w:val="00BB390E"/>
    <w:rsid w:val="00BB6004"/>
    <w:rsid w:val="00BB764E"/>
    <w:rsid w:val="00BB7999"/>
    <w:rsid w:val="00BB7E31"/>
    <w:rsid w:val="00BC0816"/>
    <w:rsid w:val="00BC1DBC"/>
    <w:rsid w:val="00BC332B"/>
    <w:rsid w:val="00BC3633"/>
    <w:rsid w:val="00BC5DD4"/>
    <w:rsid w:val="00BC659D"/>
    <w:rsid w:val="00BC6AD8"/>
    <w:rsid w:val="00BC7366"/>
    <w:rsid w:val="00BD11F1"/>
    <w:rsid w:val="00BD150C"/>
    <w:rsid w:val="00BD1D53"/>
    <w:rsid w:val="00BD2FA1"/>
    <w:rsid w:val="00BD3255"/>
    <w:rsid w:val="00BD422B"/>
    <w:rsid w:val="00BD4DF3"/>
    <w:rsid w:val="00BD55CB"/>
    <w:rsid w:val="00BD58CA"/>
    <w:rsid w:val="00BD5AD2"/>
    <w:rsid w:val="00BD6425"/>
    <w:rsid w:val="00BD7D2C"/>
    <w:rsid w:val="00BE0EE6"/>
    <w:rsid w:val="00BE3C6F"/>
    <w:rsid w:val="00BE78DD"/>
    <w:rsid w:val="00BE7A54"/>
    <w:rsid w:val="00BE7CD1"/>
    <w:rsid w:val="00BE7EBD"/>
    <w:rsid w:val="00BF059B"/>
    <w:rsid w:val="00BF1C7B"/>
    <w:rsid w:val="00BF27E7"/>
    <w:rsid w:val="00BF28F7"/>
    <w:rsid w:val="00BF2D08"/>
    <w:rsid w:val="00BF4D40"/>
    <w:rsid w:val="00BF57EB"/>
    <w:rsid w:val="00BF5E90"/>
    <w:rsid w:val="00C00242"/>
    <w:rsid w:val="00C0133A"/>
    <w:rsid w:val="00C02D3E"/>
    <w:rsid w:val="00C02E6A"/>
    <w:rsid w:val="00C04751"/>
    <w:rsid w:val="00C0692D"/>
    <w:rsid w:val="00C076B1"/>
    <w:rsid w:val="00C11C31"/>
    <w:rsid w:val="00C11DC4"/>
    <w:rsid w:val="00C1248F"/>
    <w:rsid w:val="00C1310D"/>
    <w:rsid w:val="00C132C9"/>
    <w:rsid w:val="00C13E30"/>
    <w:rsid w:val="00C1468D"/>
    <w:rsid w:val="00C148C6"/>
    <w:rsid w:val="00C153DB"/>
    <w:rsid w:val="00C16320"/>
    <w:rsid w:val="00C16BDC"/>
    <w:rsid w:val="00C20C9B"/>
    <w:rsid w:val="00C21293"/>
    <w:rsid w:val="00C213DE"/>
    <w:rsid w:val="00C21997"/>
    <w:rsid w:val="00C21E4C"/>
    <w:rsid w:val="00C21F74"/>
    <w:rsid w:val="00C220F6"/>
    <w:rsid w:val="00C226A2"/>
    <w:rsid w:val="00C22DC5"/>
    <w:rsid w:val="00C22DCF"/>
    <w:rsid w:val="00C30339"/>
    <w:rsid w:val="00C30B39"/>
    <w:rsid w:val="00C33D20"/>
    <w:rsid w:val="00C34977"/>
    <w:rsid w:val="00C34C07"/>
    <w:rsid w:val="00C34DA4"/>
    <w:rsid w:val="00C34F5A"/>
    <w:rsid w:val="00C35763"/>
    <w:rsid w:val="00C359A8"/>
    <w:rsid w:val="00C3600C"/>
    <w:rsid w:val="00C360EE"/>
    <w:rsid w:val="00C3690E"/>
    <w:rsid w:val="00C4076F"/>
    <w:rsid w:val="00C4188F"/>
    <w:rsid w:val="00C41A38"/>
    <w:rsid w:val="00C43557"/>
    <w:rsid w:val="00C43A3A"/>
    <w:rsid w:val="00C45433"/>
    <w:rsid w:val="00C47121"/>
    <w:rsid w:val="00C47DE9"/>
    <w:rsid w:val="00C509A7"/>
    <w:rsid w:val="00C52286"/>
    <w:rsid w:val="00C540C4"/>
    <w:rsid w:val="00C54827"/>
    <w:rsid w:val="00C54940"/>
    <w:rsid w:val="00C54F2C"/>
    <w:rsid w:val="00C5533F"/>
    <w:rsid w:val="00C55B63"/>
    <w:rsid w:val="00C577E1"/>
    <w:rsid w:val="00C60FA8"/>
    <w:rsid w:val="00C6111E"/>
    <w:rsid w:val="00C63B06"/>
    <w:rsid w:val="00C63B44"/>
    <w:rsid w:val="00C64313"/>
    <w:rsid w:val="00C64506"/>
    <w:rsid w:val="00C65075"/>
    <w:rsid w:val="00C67553"/>
    <w:rsid w:val="00C70489"/>
    <w:rsid w:val="00C70A99"/>
    <w:rsid w:val="00C713E1"/>
    <w:rsid w:val="00C72346"/>
    <w:rsid w:val="00C72422"/>
    <w:rsid w:val="00C730FF"/>
    <w:rsid w:val="00C75BA6"/>
    <w:rsid w:val="00C770AD"/>
    <w:rsid w:val="00C77717"/>
    <w:rsid w:val="00C801A1"/>
    <w:rsid w:val="00C83A64"/>
    <w:rsid w:val="00C87229"/>
    <w:rsid w:val="00C9007E"/>
    <w:rsid w:val="00C91293"/>
    <w:rsid w:val="00C914E9"/>
    <w:rsid w:val="00C9164C"/>
    <w:rsid w:val="00C91744"/>
    <w:rsid w:val="00C93CC7"/>
    <w:rsid w:val="00C94560"/>
    <w:rsid w:val="00C94767"/>
    <w:rsid w:val="00CA0265"/>
    <w:rsid w:val="00CA036E"/>
    <w:rsid w:val="00CA17D2"/>
    <w:rsid w:val="00CA3334"/>
    <w:rsid w:val="00CA382A"/>
    <w:rsid w:val="00CA3E58"/>
    <w:rsid w:val="00CA560C"/>
    <w:rsid w:val="00CA7BB2"/>
    <w:rsid w:val="00CA7F57"/>
    <w:rsid w:val="00CB033B"/>
    <w:rsid w:val="00CB0709"/>
    <w:rsid w:val="00CB0B00"/>
    <w:rsid w:val="00CB1675"/>
    <w:rsid w:val="00CB20E5"/>
    <w:rsid w:val="00CB2F04"/>
    <w:rsid w:val="00CB3557"/>
    <w:rsid w:val="00CB4DFB"/>
    <w:rsid w:val="00CB4FD1"/>
    <w:rsid w:val="00CB6AB3"/>
    <w:rsid w:val="00CB71D2"/>
    <w:rsid w:val="00CB7E02"/>
    <w:rsid w:val="00CC037B"/>
    <w:rsid w:val="00CC10C8"/>
    <w:rsid w:val="00CC2002"/>
    <w:rsid w:val="00CC4BD3"/>
    <w:rsid w:val="00CC510B"/>
    <w:rsid w:val="00CC6ACD"/>
    <w:rsid w:val="00CC709C"/>
    <w:rsid w:val="00CC70FB"/>
    <w:rsid w:val="00CC72C4"/>
    <w:rsid w:val="00CD1067"/>
    <w:rsid w:val="00CD2BB7"/>
    <w:rsid w:val="00CD3E63"/>
    <w:rsid w:val="00CD4439"/>
    <w:rsid w:val="00CD4A52"/>
    <w:rsid w:val="00CD5066"/>
    <w:rsid w:val="00CD60CA"/>
    <w:rsid w:val="00CD7A2B"/>
    <w:rsid w:val="00CE150A"/>
    <w:rsid w:val="00CE2C97"/>
    <w:rsid w:val="00CE3297"/>
    <w:rsid w:val="00CE43E4"/>
    <w:rsid w:val="00CE4DEC"/>
    <w:rsid w:val="00CE5105"/>
    <w:rsid w:val="00CE51C0"/>
    <w:rsid w:val="00CE5270"/>
    <w:rsid w:val="00CE6EBE"/>
    <w:rsid w:val="00CE7E10"/>
    <w:rsid w:val="00CF068A"/>
    <w:rsid w:val="00CF178A"/>
    <w:rsid w:val="00CF203D"/>
    <w:rsid w:val="00CF2321"/>
    <w:rsid w:val="00CF30B9"/>
    <w:rsid w:val="00CF3336"/>
    <w:rsid w:val="00CF36B4"/>
    <w:rsid w:val="00CF42FD"/>
    <w:rsid w:val="00CF6CF8"/>
    <w:rsid w:val="00CF7B13"/>
    <w:rsid w:val="00D00ACB"/>
    <w:rsid w:val="00D00FBC"/>
    <w:rsid w:val="00D012F7"/>
    <w:rsid w:val="00D0160A"/>
    <w:rsid w:val="00D04070"/>
    <w:rsid w:val="00D043EC"/>
    <w:rsid w:val="00D05666"/>
    <w:rsid w:val="00D05B4C"/>
    <w:rsid w:val="00D05E89"/>
    <w:rsid w:val="00D06D74"/>
    <w:rsid w:val="00D102E7"/>
    <w:rsid w:val="00D10799"/>
    <w:rsid w:val="00D11F01"/>
    <w:rsid w:val="00D14FFA"/>
    <w:rsid w:val="00D15B68"/>
    <w:rsid w:val="00D15D24"/>
    <w:rsid w:val="00D1762B"/>
    <w:rsid w:val="00D179A8"/>
    <w:rsid w:val="00D20AC7"/>
    <w:rsid w:val="00D23125"/>
    <w:rsid w:val="00D23D65"/>
    <w:rsid w:val="00D24339"/>
    <w:rsid w:val="00D24773"/>
    <w:rsid w:val="00D250D9"/>
    <w:rsid w:val="00D266BA"/>
    <w:rsid w:val="00D27EA8"/>
    <w:rsid w:val="00D302EB"/>
    <w:rsid w:val="00D312C8"/>
    <w:rsid w:val="00D31C94"/>
    <w:rsid w:val="00D33A42"/>
    <w:rsid w:val="00D340A3"/>
    <w:rsid w:val="00D349AA"/>
    <w:rsid w:val="00D34C0A"/>
    <w:rsid w:val="00D36FAD"/>
    <w:rsid w:val="00D37973"/>
    <w:rsid w:val="00D411FE"/>
    <w:rsid w:val="00D42806"/>
    <w:rsid w:val="00D43255"/>
    <w:rsid w:val="00D44223"/>
    <w:rsid w:val="00D442A3"/>
    <w:rsid w:val="00D456F2"/>
    <w:rsid w:val="00D45FA8"/>
    <w:rsid w:val="00D46398"/>
    <w:rsid w:val="00D47607"/>
    <w:rsid w:val="00D50E83"/>
    <w:rsid w:val="00D53878"/>
    <w:rsid w:val="00D557FD"/>
    <w:rsid w:val="00D55BE1"/>
    <w:rsid w:val="00D55E9F"/>
    <w:rsid w:val="00D56C60"/>
    <w:rsid w:val="00D57E69"/>
    <w:rsid w:val="00D57E75"/>
    <w:rsid w:val="00D61AD6"/>
    <w:rsid w:val="00D62304"/>
    <w:rsid w:val="00D6273C"/>
    <w:rsid w:val="00D62BF3"/>
    <w:rsid w:val="00D64A37"/>
    <w:rsid w:val="00D6544D"/>
    <w:rsid w:val="00D654E7"/>
    <w:rsid w:val="00D65C4D"/>
    <w:rsid w:val="00D661E9"/>
    <w:rsid w:val="00D663EB"/>
    <w:rsid w:val="00D66610"/>
    <w:rsid w:val="00D70846"/>
    <w:rsid w:val="00D70997"/>
    <w:rsid w:val="00D70C1D"/>
    <w:rsid w:val="00D717DE"/>
    <w:rsid w:val="00D71BF3"/>
    <w:rsid w:val="00D74144"/>
    <w:rsid w:val="00D74820"/>
    <w:rsid w:val="00D76A4D"/>
    <w:rsid w:val="00D80B4F"/>
    <w:rsid w:val="00D82FC8"/>
    <w:rsid w:val="00D836C6"/>
    <w:rsid w:val="00D84F10"/>
    <w:rsid w:val="00D85650"/>
    <w:rsid w:val="00D90A38"/>
    <w:rsid w:val="00D92A6E"/>
    <w:rsid w:val="00D930B7"/>
    <w:rsid w:val="00D93249"/>
    <w:rsid w:val="00D9413C"/>
    <w:rsid w:val="00D94668"/>
    <w:rsid w:val="00D9568E"/>
    <w:rsid w:val="00D96112"/>
    <w:rsid w:val="00D968F1"/>
    <w:rsid w:val="00D974C2"/>
    <w:rsid w:val="00DA0AF5"/>
    <w:rsid w:val="00DA303A"/>
    <w:rsid w:val="00DA3D8C"/>
    <w:rsid w:val="00DA4507"/>
    <w:rsid w:val="00DA5D0D"/>
    <w:rsid w:val="00DA5D4A"/>
    <w:rsid w:val="00DB025D"/>
    <w:rsid w:val="00DB08F5"/>
    <w:rsid w:val="00DB2146"/>
    <w:rsid w:val="00DB27BD"/>
    <w:rsid w:val="00DB3BDC"/>
    <w:rsid w:val="00DB3F91"/>
    <w:rsid w:val="00DB4850"/>
    <w:rsid w:val="00DB521D"/>
    <w:rsid w:val="00DB5E60"/>
    <w:rsid w:val="00DB63DD"/>
    <w:rsid w:val="00DB6CA9"/>
    <w:rsid w:val="00DB7344"/>
    <w:rsid w:val="00DB7821"/>
    <w:rsid w:val="00DC04D7"/>
    <w:rsid w:val="00DC0C08"/>
    <w:rsid w:val="00DC0F64"/>
    <w:rsid w:val="00DC24D8"/>
    <w:rsid w:val="00DC3630"/>
    <w:rsid w:val="00DC3D27"/>
    <w:rsid w:val="00DC4796"/>
    <w:rsid w:val="00DC5E1C"/>
    <w:rsid w:val="00DC6118"/>
    <w:rsid w:val="00DC6156"/>
    <w:rsid w:val="00DD1930"/>
    <w:rsid w:val="00DD2820"/>
    <w:rsid w:val="00DD37DB"/>
    <w:rsid w:val="00DD4127"/>
    <w:rsid w:val="00DD569A"/>
    <w:rsid w:val="00DD7044"/>
    <w:rsid w:val="00DD7C9C"/>
    <w:rsid w:val="00DE1871"/>
    <w:rsid w:val="00DE64C3"/>
    <w:rsid w:val="00DE6A7F"/>
    <w:rsid w:val="00DE7387"/>
    <w:rsid w:val="00DF092B"/>
    <w:rsid w:val="00DF161F"/>
    <w:rsid w:val="00DF2E98"/>
    <w:rsid w:val="00DF5004"/>
    <w:rsid w:val="00DF5906"/>
    <w:rsid w:val="00DF5C2B"/>
    <w:rsid w:val="00E02CEF"/>
    <w:rsid w:val="00E041D9"/>
    <w:rsid w:val="00E04902"/>
    <w:rsid w:val="00E05183"/>
    <w:rsid w:val="00E055C3"/>
    <w:rsid w:val="00E06E07"/>
    <w:rsid w:val="00E07240"/>
    <w:rsid w:val="00E12267"/>
    <w:rsid w:val="00E142C3"/>
    <w:rsid w:val="00E14A4D"/>
    <w:rsid w:val="00E15A4E"/>
    <w:rsid w:val="00E16636"/>
    <w:rsid w:val="00E16B53"/>
    <w:rsid w:val="00E17705"/>
    <w:rsid w:val="00E20661"/>
    <w:rsid w:val="00E20979"/>
    <w:rsid w:val="00E20EFF"/>
    <w:rsid w:val="00E21BA8"/>
    <w:rsid w:val="00E2708A"/>
    <w:rsid w:val="00E303AE"/>
    <w:rsid w:val="00E30F19"/>
    <w:rsid w:val="00E31279"/>
    <w:rsid w:val="00E32FF9"/>
    <w:rsid w:val="00E34F8A"/>
    <w:rsid w:val="00E363AE"/>
    <w:rsid w:val="00E366DF"/>
    <w:rsid w:val="00E36A3A"/>
    <w:rsid w:val="00E36BEF"/>
    <w:rsid w:val="00E37652"/>
    <w:rsid w:val="00E400CF"/>
    <w:rsid w:val="00E40205"/>
    <w:rsid w:val="00E45279"/>
    <w:rsid w:val="00E516B2"/>
    <w:rsid w:val="00E53E2B"/>
    <w:rsid w:val="00E53E4C"/>
    <w:rsid w:val="00E571C8"/>
    <w:rsid w:val="00E57FEB"/>
    <w:rsid w:val="00E60663"/>
    <w:rsid w:val="00E60A2F"/>
    <w:rsid w:val="00E60CBA"/>
    <w:rsid w:val="00E6156F"/>
    <w:rsid w:val="00E6190D"/>
    <w:rsid w:val="00E62BB4"/>
    <w:rsid w:val="00E632DE"/>
    <w:rsid w:val="00E65B13"/>
    <w:rsid w:val="00E6668D"/>
    <w:rsid w:val="00E708B2"/>
    <w:rsid w:val="00E70BC5"/>
    <w:rsid w:val="00E71B9C"/>
    <w:rsid w:val="00E71CDB"/>
    <w:rsid w:val="00E7271E"/>
    <w:rsid w:val="00E73987"/>
    <w:rsid w:val="00E73B8F"/>
    <w:rsid w:val="00E7421E"/>
    <w:rsid w:val="00E74AA1"/>
    <w:rsid w:val="00E75DDC"/>
    <w:rsid w:val="00E7644B"/>
    <w:rsid w:val="00E76E33"/>
    <w:rsid w:val="00E77B1F"/>
    <w:rsid w:val="00E77C4F"/>
    <w:rsid w:val="00E8015E"/>
    <w:rsid w:val="00E804C1"/>
    <w:rsid w:val="00E808F8"/>
    <w:rsid w:val="00E80CF3"/>
    <w:rsid w:val="00E812F6"/>
    <w:rsid w:val="00E817D9"/>
    <w:rsid w:val="00E85817"/>
    <w:rsid w:val="00E85968"/>
    <w:rsid w:val="00E8629E"/>
    <w:rsid w:val="00E8759A"/>
    <w:rsid w:val="00E90532"/>
    <w:rsid w:val="00E91355"/>
    <w:rsid w:val="00E91C4E"/>
    <w:rsid w:val="00E92B54"/>
    <w:rsid w:val="00E92E30"/>
    <w:rsid w:val="00E9427E"/>
    <w:rsid w:val="00E951BE"/>
    <w:rsid w:val="00E95ECA"/>
    <w:rsid w:val="00E9658E"/>
    <w:rsid w:val="00E97328"/>
    <w:rsid w:val="00E97D8E"/>
    <w:rsid w:val="00EA00A9"/>
    <w:rsid w:val="00EA0C74"/>
    <w:rsid w:val="00EA1266"/>
    <w:rsid w:val="00EA1399"/>
    <w:rsid w:val="00EA283D"/>
    <w:rsid w:val="00EA2BBF"/>
    <w:rsid w:val="00EA3689"/>
    <w:rsid w:val="00EA3CD3"/>
    <w:rsid w:val="00EA4F6D"/>
    <w:rsid w:val="00EA5790"/>
    <w:rsid w:val="00EA57E1"/>
    <w:rsid w:val="00EA6529"/>
    <w:rsid w:val="00EA79EA"/>
    <w:rsid w:val="00EB0EFE"/>
    <w:rsid w:val="00EB22B0"/>
    <w:rsid w:val="00EB2436"/>
    <w:rsid w:val="00EB509F"/>
    <w:rsid w:val="00EB64E8"/>
    <w:rsid w:val="00EB7146"/>
    <w:rsid w:val="00EB71D6"/>
    <w:rsid w:val="00EB788C"/>
    <w:rsid w:val="00EC0314"/>
    <w:rsid w:val="00EC0389"/>
    <w:rsid w:val="00EC232F"/>
    <w:rsid w:val="00EC3999"/>
    <w:rsid w:val="00EC4A52"/>
    <w:rsid w:val="00EC5070"/>
    <w:rsid w:val="00EC61BA"/>
    <w:rsid w:val="00EC64AD"/>
    <w:rsid w:val="00ED075F"/>
    <w:rsid w:val="00ED2354"/>
    <w:rsid w:val="00ED3089"/>
    <w:rsid w:val="00ED3AA4"/>
    <w:rsid w:val="00ED46A6"/>
    <w:rsid w:val="00ED6364"/>
    <w:rsid w:val="00ED6886"/>
    <w:rsid w:val="00ED6ED0"/>
    <w:rsid w:val="00EE08AA"/>
    <w:rsid w:val="00EE109F"/>
    <w:rsid w:val="00EE26F0"/>
    <w:rsid w:val="00EE281B"/>
    <w:rsid w:val="00EE2847"/>
    <w:rsid w:val="00EE303E"/>
    <w:rsid w:val="00EE584C"/>
    <w:rsid w:val="00EE5AAD"/>
    <w:rsid w:val="00EE66E6"/>
    <w:rsid w:val="00EE6FC4"/>
    <w:rsid w:val="00EE7B8C"/>
    <w:rsid w:val="00EF0E31"/>
    <w:rsid w:val="00EF1A9C"/>
    <w:rsid w:val="00EF1E51"/>
    <w:rsid w:val="00EF328B"/>
    <w:rsid w:val="00EF337A"/>
    <w:rsid w:val="00EF3F69"/>
    <w:rsid w:val="00EF441D"/>
    <w:rsid w:val="00EF5A25"/>
    <w:rsid w:val="00EF795F"/>
    <w:rsid w:val="00F00228"/>
    <w:rsid w:val="00F00437"/>
    <w:rsid w:val="00F00B76"/>
    <w:rsid w:val="00F0127D"/>
    <w:rsid w:val="00F029DB"/>
    <w:rsid w:val="00F0345B"/>
    <w:rsid w:val="00F03BEF"/>
    <w:rsid w:val="00F05D73"/>
    <w:rsid w:val="00F0686A"/>
    <w:rsid w:val="00F104C0"/>
    <w:rsid w:val="00F106E0"/>
    <w:rsid w:val="00F10A6C"/>
    <w:rsid w:val="00F11578"/>
    <w:rsid w:val="00F11745"/>
    <w:rsid w:val="00F1182A"/>
    <w:rsid w:val="00F1232E"/>
    <w:rsid w:val="00F13AFA"/>
    <w:rsid w:val="00F13EA8"/>
    <w:rsid w:val="00F14496"/>
    <w:rsid w:val="00F158C3"/>
    <w:rsid w:val="00F16BEC"/>
    <w:rsid w:val="00F22378"/>
    <w:rsid w:val="00F22F0A"/>
    <w:rsid w:val="00F2489F"/>
    <w:rsid w:val="00F24959"/>
    <w:rsid w:val="00F24CF7"/>
    <w:rsid w:val="00F25CAC"/>
    <w:rsid w:val="00F26F06"/>
    <w:rsid w:val="00F27076"/>
    <w:rsid w:val="00F27800"/>
    <w:rsid w:val="00F30257"/>
    <w:rsid w:val="00F3097F"/>
    <w:rsid w:val="00F32E41"/>
    <w:rsid w:val="00F33486"/>
    <w:rsid w:val="00F35D0D"/>
    <w:rsid w:val="00F36318"/>
    <w:rsid w:val="00F422E0"/>
    <w:rsid w:val="00F4324C"/>
    <w:rsid w:val="00F44607"/>
    <w:rsid w:val="00F449B0"/>
    <w:rsid w:val="00F44A06"/>
    <w:rsid w:val="00F46C52"/>
    <w:rsid w:val="00F46F69"/>
    <w:rsid w:val="00F47306"/>
    <w:rsid w:val="00F5077B"/>
    <w:rsid w:val="00F51501"/>
    <w:rsid w:val="00F516F0"/>
    <w:rsid w:val="00F5174A"/>
    <w:rsid w:val="00F52076"/>
    <w:rsid w:val="00F5390A"/>
    <w:rsid w:val="00F5459D"/>
    <w:rsid w:val="00F5694B"/>
    <w:rsid w:val="00F61CE4"/>
    <w:rsid w:val="00F635B1"/>
    <w:rsid w:val="00F66672"/>
    <w:rsid w:val="00F74D9C"/>
    <w:rsid w:val="00F75A53"/>
    <w:rsid w:val="00F76644"/>
    <w:rsid w:val="00F77F0A"/>
    <w:rsid w:val="00F813A4"/>
    <w:rsid w:val="00F819D3"/>
    <w:rsid w:val="00F8393C"/>
    <w:rsid w:val="00F83CE6"/>
    <w:rsid w:val="00F84C76"/>
    <w:rsid w:val="00F861B4"/>
    <w:rsid w:val="00F86553"/>
    <w:rsid w:val="00F869C7"/>
    <w:rsid w:val="00F90DAB"/>
    <w:rsid w:val="00F91246"/>
    <w:rsid w:val="00F91AA1"/>
    <w:rsid w:val="00F91F00"/>
    <w:rsid w:val="00F927E6"/>
    <w:rsid w:val="00F928A9"/>
    <w:rsid w:val="00F9294B"/>
    <w:rsid w:val="00F92F7E"/>
    <w:rsid w:val="00F931E5"/>
    <w:rsid w:val="00F93893"/>
    <w:rsid w:val="00F95814"/>
    <w:rsid w:val="00F95EC1"/>
    <w:rsid w:val="00F96F21"/>
    <w:rsid w:val="00F96F95"/>
    <w:rsid w:val="00F97B0D"/>
    <w:rsid w:val="00FA140E"/>
    <w:rsid w:val="00FA1C56"/>
    <w:rsid w:val="00FA1FE9"/>
    <w:rsid w:val="00FA244A"/>
    <w:rsid w:val="00FA3F87"/>
    <w:rsid w:val="00FA437A"/>
    <w:rsid w:val="00FA6A84"/>
    <w:rsid w:val="00FA6CFE"/>
    <w:rsid w:val="00FB3C6B"/>
    <w:rsid w:val="00FB435F"/>
    <w:rsid w:val="00FB447D"/>
    <w:rsid w:val="00FB4575"/>
    <w:rsid w:val="00FB4AB5"/>
    <w:rsid w:val="00FB4C43"/>
    <w:rsid w:val="00FB7B5F"/>
    <w:rsid w:val="00FB7BA4"/>
    <w:rsid w:val="00FB7F67"/>
    <w:rsid w:val="00FC3CDD"/>
    <w:rsid w:val="00FC3F9D"/>
    <w:rsid w:val="00FC456A"/>
    <w:rsid w:val="00FC67FF"/>
    <w:rsid w:val="00FC741D"/>
    <w:rsid w:val="00FD04E9"/>
    <w:rsid w:val="00FD0569"/>
    <w:rsid w:val="00FD3B60"/>
    <w:rsid w:val="00FD3D3E"/>
    <w:rsid w:val="00FD5E1D"/>
    <w:rsid w:val="00FD5F53"/>
    <w:rsid w:val="00FD666E"/>
    <w:rsid w:val="00FE0BD8"/>
    <w:rsid w:val="00FE16C5"/>
    <w:rsid w:val="00FE3F52"/>
    <w:rsid w:val="00FE4293"/>
    <w:rsid w:val="00FE4811"/>
    <w:rsid w:val="00FE4A7D"/>
    <w:rsid w:val="00FE5AF3"/>
    <w:rsid w:val="00FE73DD"/>
    <w:rsid w:val="00FE7EA0"/>
    <w:rsid w:val="00FF03F2"/>
    <w:rsid w:val="00FF07A7"/>
    <w:rsid w:val="00FF0D3E"/>
    <w:rsid w:val="00FF0F34"/>
    <w:rsid w:val="00FF0F7F"/>
    <w:rsid w:val="00FF10E4"/>
    <w:rsid w:val="00FF3CA6"/>
    <w:rsid w:val="00FF3CBC"/>
    <w:rsid w:val="00FF4551"/>
    <w:rsid w:val="00FF5624"/>
    <w:rsid w:val="00FF5A5C"/>
    <w:rsid w:val="00FF5E88"/>
    <w:rsid w:val="00FF66FB"/>
    <w:rsid w:val="00FF68FD"/>
    <w:rsid w:val="00FF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95965F0-1396-4C60-9ADB-5BC6527D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48D"/>
    <w:rPr>
      <w:rFonts w:ascii="Times New Roman" w:eastAsia="Times New Roman" w:hAnsi="Times New Roman"/>
      <w:b/>
      <w:sz w:val="24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locked/>
    <w:rsid w:val="00875E4D"/>
    <w:pPr>
      <w:keepNext/>
      <w:jc w:val="both"/>
      <w:outlineLvl w:val="0"/>
    </w:pPr>
    <w:rPr>
      <w:rFonts w:ascii="Arial" w:hAnsi="Arial"/>
      <w:b w:val="0"/>
      <w:sz w:val="20"/>
      <w:szCs w:val="24"/>
      <w:lang w:eastAsia="es-ES"/>
    </w:rPr>
  </w:style>
  <w:style w:type="paragraph" w:styleId="Ttulo2">
    <w:name w:val="heading 2"/>
    <w:basedOn w:val="Normal"/>
    <w:next w:val="Normal"/>
    <w:link w:val="Ttulo2Car"/>
    <w:unhideWhenUsed/>
    <w:qFormat/>
    <w:locked/>
    <w:rsid w:val="000C6B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locked/>
    <w:rsid w:val="002A5F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nhideWhenUsed/>
    <w:qFormat/>
    <w:locked/>
    <w:rsid w:val="006D44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locked/>
    <w:rsid w:val="006D448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qFormat/>
    <w:locked/>
    <w:rsid w:val="006D448D"/>
    <w:pPr>
      <w:keepNext/>
      <w:tabs>
        <w:tab w:val="num" w:pos="1152"/>
      </w:tabs>
      <w:suppressAutoHyphens/>
      <w:ind w:left="1152" w:hanging="1152"/>
      <w:jc w:val="center"/>
      <w:outlineLvl w:val="5"/>
    </w:pPr>
    <w:rPr>
      <w:rFonts w:ascii="Arial" w:hAnsi="Arial"/>
      <w:b w:val="0"/>
      <w:szCs w:val="20"/>
      <w:lang w:eastAsia="ar-SA"/>
    </w:rPr>
  </w:style>
  <w:style w:type="paragraph" w:styleId="Ttulo7">
    <w:name w:val="heading 7"/>
    <w:basedOn w:val="Normal"/>
    <w:next w:val="Normal"/>
    <w:link w:val="Ttulo7Car"/>
    <w:qFormat/>
    <w:locked/>
    <w:rsid w:val="006D448D"/>
    <w:pPr>
      <w:keepNext/>
      <w:tabs>
        <w:tab w:val="num" w:pos="1296"/>
      </w:tabs>
      <w:suppressAutoHyphens/>
      <w:ind w:left="1296" w:hanging="1296"/>
      <w:jc w:val="center"/>
      <w:outlineLvl w:val="6"/>
    </w:pPr>
    <w:rPr>
      <w:rFonts w:ascii="Arial" w:hAnsi="Arial"/>
      <w:b w:val="0"/>
      <w:spacing w:val="-3"/>
      <w:sz w:val="28"/>
      <w:szCs w:val="20"/>
      <w:lang w:eastAsia="ar-SA"/>
    </w:rPr>
  </w:style>
  <w:style w:type="paragraph" w:styleId="Ttulo8">
    <w:name w:val="heading 8"/>
    <w:basedOn w:val="Normal"/>
    <w:next w:val="Normal"/>
    <w:link w:val="Ttulo8Car"/>
    <w:qFormat/>
    <w:locked/>
    <w:rsid w:val="006D448D"/>
    <w:pPr>
      <w:keepNext/>
      <w:tabs>
        <w:tab w:val="left" w:pos="1134"/>
        <w:tab w:val="num" w:pos="1440"/>
      </w:tabs>
      <w:suppressAutoHyphens/>
      <w:ind w:left="1440" w:hanging="1440"/>
      <w:jc w:val="both"/>
      <w:outlineLvl w:val="7"/>
    </w:pPr>
    <w:rPr>
      <w:rFonts w:ascii="Arial" w:hAnsi="Arial"/>
      <w:b w:val="0"/>
      <w:szCs w:val="20"/>
      <w:lang w:eastAsia="ar-SA"/>
    </w:rPr>
  </w:style>
  <w:style w:type="paragraph" w:styleId="Ttulo9">
    <w:name w:val="heading 9"/>
    <w:basedOn w:val="Normal"/>
    <w:next w:val="Normal"/>
    <w:link w:val="Ttulo9Car"/>
    <w:qFormat/>
    <w:locked/>
    <w:rsid w:val="006D448D"/>
    <w:pPr>
      <w:keepNext/>
      <w:tabs>
        <w:tab w:val="num" w:pos="1584"/>
      </w:tabs>
      <w:suppressAutoHyphens/>
      <w:ind w:left="1584" w:hanging="1584"/>
      <w:jc w:val="center"/>
      <w:outlineLvl w:val="8"/>
    </w:pPr>
    <w:rPr>
      <w:rFonts w:ascii="Arial" w:hAnsi="Arial"/>
      <w:b w:val="0"/>
      <w:color w:val="000000"/>
      <w:sz w:val="20"/>
      <w:szCs w:val="20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75E4D"/>
    <w:rPr>
      <w:rFonts w:ascii="Arial" w:eastAsia="Times New Roman" w:hAnsi="Arial"/>
      <w:b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186A1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186A17"/>
    <w:rPr>
      <w:rFonts w:ascii="Tahoma" w:hAnsi="Tahoma" w:cs="Tahoma"/>
      <w:sz w:val="16"/>
      <w:szCs w:val="16"/>
      <w:lang w:val="es-ES"/>
    </w:rPr>
  </w:style>
  <w:style w:type="paragraph" w:customStyle="1" w:styleId="Prrafodelista1">
    <w:name w:val="Párrafo de lista1"/>
    <w:basedOn w:val="Normal"/>
    <w:rsid w:val="00EE30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rsid w:val="00DF50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locked/>
    <w:rsid w:val="00DF5004"/>
    <w:rPr>
      <w:rFonts w:cs="Times New Roman"/>
      <w:lang w:val="es-ES"/>
    </w:rPr>
  </w:style>
  <w:style w:type="paragraph" w:styleId="Piedepgina">
    <w:name w:val="footer"/>
    <w:basedOn w:val="Normal"/>
    <w:link w:val="PiedepginaCar"/>
    <w:uiPriority w:val="99"/>
    <w:rsid w:val="00DF50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locked/>
    <w:rsid w:val="00DF5004"/>
    <w:rPr>
      <w:rFonts w:cs="Times New Roman"/>
      <w:lang w:val="es-ES"/>
    </w:rPr>
  </w:style>
  <w:style w:type="character" w:styleId="Hipervnculo">
    <w:name w:val="Hyperlink"/>
    <w:uiPriority w:val="99"/>
    <w:rsid w:val="00F4324C"/>
    <w:rPr>
      <w:color w:val="0000FF"/>
      <w:u w:val="single"/>
    </w:rPr>
  </w:style>
  <w:style w:type="table" w:styleId="Tablaconcuadrcula">
    <w:name w:val="Table Grid"/>
    <w:basedOn w:val="Tablanormal"/>
    <w:uiPriority w:val="39"/>
    <w:locked/>
    <w:rsid w:val="00334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C00FF"/>
    <w:pPr>
      <w:ind w:left="720"/>
      <w:contextualSpacing/>
    </w:pPr>
    <w:rPr>
      <w:rFonts w:asciiTheme="minorHAnsi" w:eastAsiaTheme="minorHAnsi" w:hAnsiTheme="minorHAnsi" w:cstheme="minorBidi"/>
      <w:lang w:val="es-CO"/>
    </w:rPr>
  </w:style>
  <w:style w:type="paragraph" w:customStyle="1" w:styleId="Predeterminado">
    <w:name w:val="Predeterminado"/>
    <w:rsid w:val="00875E4D"/>
    <w:pPr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Encabezado1">
    <w:name w:val="Encabezado 1"/>
    <w:basedOn w:val="Predeterminado"/>
    <w:next w:val="Predeterminado"/>
    <w:rsid w:val="00875E4D"/>
    <w:pPr>
      <w:keepNext/>
      <w:jc w:val="both"/>
      <w:outlineLvl w:val="0"/>
    </w:pPr>
  </w:style>
  <w:style w:type="paragraph" w:customStyle="1" w:styleId="Encabezado2">
    <w:name w:val="Encabezado 2"/>
    <w:basedOn w:val="Predeterminado"/>
    <w:next w:val="Predeterminado"/>
    <w:rsid w:val="00875E4D"/>
    <w:pPr>
      <w:keepNext/>
      <w:ind w:left="1440" w:hanging="360"/>
      <w:jc w:val="right"/>
      <w:outlineLvl w:val="1"/>
    </w:pPr>
    <w:rPr>
      <w:b/>
      <w:bCs/>
    </w:rPr>
  </w:style>
  <w:style w:type="paragraph" w:customStyle="1" w:styleId="Cuerpodetexto">
    <w:name w:val="Cuerpo de texto"/>
    <w:basedOn w:val="Predeterminado"/>
    <w:rsid w:val="00875E4D"/>
    <w:pPr>
      <w:jc w:val="both"/>
    </w:pPr>
  </w:style>
  <w:style w:type="paragraph" w:styleId="Mapadeldocumento">
    <w:name w:val="Document Map"/>
    <w:basedOn w:val="Normal"/>
    <w:link w:val="MapadeldocumentoCar"/>
    <w:rsid w:val="00875E4D"/>
    <w:pPr>
      <w:shd w:val="clear" w:color="auto" w:fill="000080"/>
    </w:pPr>
    <w:rPr>
      <w:rFonts w:ascii="Tahoma" w:hAnsi="Tahoma"/>
      <w:szCs w:val="24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rsid w:val="00875E4D"/>
    <w:rPr>
      <w:rFonts w:ascii="Tahoma" w:eastAsia="Times New Roman" w:hAnsi="Tahoma"/>
      <w:sz w:val="24"/>
      <w:szCs w:val="24"/>
      <w:shd w:val="clear" w:color="auto" w:fill="000080"/>
      <w:lang w:val="es-ES" w:eastAsia="es-ES"/>
    </w:rPr>
  </w:style>
  <w:style w:type="character" w:customStyle="1" w:styleId="apple-converted-space">
    <w:name w:val="apple-converted-space"/>
    <w:basedOn w:val="Fuentedeprrafopredeter"/>
    <w:rsid w:val="00F95EC1"/>
  </w:style>
  <w:style w:type="paragraph" w:styleId="Sinespaciado">
    <w:name w:val="No Spacing"/>
    <w:uiPriority w:val="1"/>
    <w:qFormat/>
    <w:rsid w:val="008464FF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Hipervnculovisitado">
    <w:name w:val="FollowedHyperlink"/>
    <w:basedOn w:val="Fuentedeprrafopredeter"/>
    <w:uiPriority w:val="99"/>
    <w:unhideWhenUsed/>
    <w:rsid w:val="00AD0A43"/>
    <w:rPr>
      <w:color w:val="800080"/>
      <w:u w:val="single"/>
    </w:rPr>
  </w:style>
  <w:style w:type="paragraph" w:customStyle="1" w:styleId="xl274">
    <w:name w:val="xl274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275">
    <w:name w:val="xl275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Arial" w:hAnsi="Arial" w:cs="Arial"/>
      <w:szCs w:val="24"/>
      <w:lang w:val="es-CO" w:eastAsia="es-CO"/>
    </w:rPr>
  </w:style>
  <w:style w:type="paragraph" w:customStyle="1" w:styleId="xl276">
    <w:name w:val="xl276"/>
    <w:basedOn w:val="Normal"/>
    <w:rsid w:val="00AD0A43"/>
    <w:pP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277">
    <w:name w:val="xl277"/>
    <w:basedOn w:val="Normal"/>
    <w:rsid w:val="00AD0A43"/>
    <w:pP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278">
    <w:name w:val="xl278"/>
    <w:basedOn w:val="Normal"/>
    <w:rsid w:val="00AD0A43"/>
    <w:pPr>
      <w:shd w:val="clear" w:color="000000" w:fill="FFFFFF"/>
      <w:spacing w:before="100" w:beforeAutospacing="1" w:after="100" w:afterAutospacing="1"/>
    </w:pPr>
    <w:rPr>
      <w:szCs w:val="24"/>
      <w:lang w:val="es-CO" w:eastAsia="es-CO"/>
    </w:rPr>
  </w:style>
  <w:style w:type="paragraph" w:customStyle="1" w:styleId="xl279">
    <w:name w:val="xl279"/>
    <w:basedOn w:val="Normal"/>
    <w:rsid w:val="00AD0A43"/>
    <w:pP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280">
    <w:name w:val="xl280"/>
    <w:basedOn w:val="Normal"/>
    <w:rsid w:val="00AD0A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A5A5A5"/>
      <w:spacing w:before="100" w:beforeAutospacing="1" w:after="100" w:afterAutospacing="1"/>
      <w:jc w:val="center"/>
    </w:pPr>
    <w:rPr>
      <w:rFonts w:ascii="Arial" w:hAnsi="Arial" w:cs="Arial"/>
      <w:szCs w:val="24"/>
      <w:lang w:val="es-CO" w:eastAsia="es-CO"/>
    </w:rPr>
  </w:style>
  <w:style w:type="paragraph" w:customStyle="1" w:styleId="xl281">
    <w:name w:val="xl281"/>
    <w:basedOn w:val="Normal"/>
    <w:rsid w:val="00AD0A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Arial" w:hAnsi="Arial" w:cs="Arial"/>
      <w:szCs w:val="24"/>
      <w:lang w:val="es-CO" w:eastAsia="es-CO"/>
    </w:rPr>
  </w:style>
  <w:style w:type="paragraph" w:customStyle="1" w:styleId="xl282">
    <w:name w:val="xl282"/>
    <w:basedOn w:val="Normal"/>
    <w:rsid w:val="00AD0A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Arial" w:hAnsi="Arial" w:cs="Arial"/>
      <w:szCs w:val="24"/>
      <w:lang w:val="es-CO" w:eastAsia="es-CO"/>
    </w:rPr>
  </w:style>
  <w:style w:type="paragraph" w:customStyle="1" w:styleId="xl283">
    <w:name w:val="xl283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Cs w:val="24"/>
      <w:lang w:val="es-CO" w:eastAsia="es-CO"/>
    </w:rPr>
  </w:style>
  <w:style w:type="paragraph" w:customStyle="1" w:styleId="xl284">
    <w:name w:val="xl284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A5A5A5"/>
      <w:spacing w:before="100" w:beforeAutospacing="1" w:after="100" w:afterAutospacing="1"/>
      <w:jc w:val="center"/>
    </w:pPr>
    <w:rPr>
      <w:rFonts w:ascii="Arial" w:hAnsi="Arial" w:cs="Arial"/>
      <w:szCs w:val="24"/>
      <w:lang w:val="es-CO" w:eastAsia="es-CO"/>
    </w:rPr>
  </w:style>
  <w:style w:type="paragraph" w:customStyle="1" w:styleId="xl285">
    <w:name w:val="xl285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286">
    <w:name w:val="xl286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87">
    <w:name w:val="xl287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88">
    <w:name w:val="xl288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89">
    <w:name w:val="xl289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290">
    <w:name w:val="xl290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291">
    <w:name w:val="xl291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92">
    <w:name w:val="xl292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93">
    <w:name w:val="xl293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294">
    <w:name w:val="xl294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95">
    <w:name w:val="xl295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96">
    <w:name w:val="xl296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97">
    <w:name w:val="xl297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98">
    <w:name w:val="xl298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299">
    <w:name w:val="xl299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0">
    <w:name w:val="xl300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1">
    <w:name w:val="xl301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2">
    <w:name w:val="xl302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3">
    <w:name w:val="xl303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4">
    <w:name w:val="xl304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5">
    <w:name w:val="xl305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6">
    <w:name w:val="xl306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7">
    <w:name w:val="xl307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8">
    <w:name w:val="xl308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09">
    <w:name w:val="xl309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10">
    <w:name w:val="xl310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11">
    <w:name w:val="xl311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312">
    <w:name w:val="xl312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13">
    <w:name w:val="xl313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14">
    <w:name w:val="xl314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15">
    <w:name w:val="xl315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16">
    <w:name w:val="xl316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17">
    <w:name w:val="xl317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18">
    <w:name w:val="xl318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19">
    <w:name w:val="xl319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320">
    <w:name w:val="xl320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1">
    <w:name w:val="xl321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2">
    <w:name w:val="xl322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3">
    <w:name w:val="xl323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4">
    <w:name w:val="xl324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5">
    <w:name w:val="xl325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6">
    <w:name w:val="xl326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7">
    <w:name w:val="xl327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8">
    <w:name w:val="xl328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29">
    <w:name w:val="xl329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30">
    <w:name w:val="xl330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31">
    <w:name w:val="xl331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32">
    <w:name w:val="xl332"/>
    <w:basedOn w:val="Normal"/>
    <w:rsid w:val="00AD0A43"/>
    <w:pPr>
      <w:pBdr>
        <w:lef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333">
    <w:name w:val="xl333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34">
    <w:name w:val="xl334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35">
    <w:name w:val="xl335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36">
    <w:name w:val="xl336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37">
    <w:name w:val="xl337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38">
    <w:name w:val="xl338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szCs w:val="24"/>
      <w:lang w:val="es-CO" w:eastAsia="es-CO"/>
    </w:rPr>
  </w:style>
  <w:style w:type="paragraph" w:customStyle="1" w:styleId="xl339">
    <w:name w:val="xl339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40">
    <w:name w:val="xl340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41">
    <w:name w:val="xl341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42">
    <w:name w:val="xl342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  <w:color w:val="000000"/>
      <w:szCs w:val="24"/>
      <w:lang w:val="es-CO" w:eastAsia="es-CO"/>
    </w:rPr>
  </w:style>
  <w:style w:type="paragraph" w:customStyle="1" w:styleId="xl343">
    <w:name w:val="xl343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44">
    <w:name w:val="xl344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45">
    <w:name w:val="xl345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46">
    <w:name w:val="xl346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47">
    <w:name w:val="xl347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48">
    <w:name w:val="xl348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49">
    <w:name w:val="xl349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Calibri"/>
      <w:color w:val="000000"/>
      <w:szCs w:val="24"/>
      <w:lang w:val="es-CO" w:eastAsia="es-CO"/>
    </w:rPr>
  </w:style>
  <w:style w:type="paragraph" w:customStyle="1" w:styleId="xl350">
    <w:name w:val="xl350"/>
    <w:basedOn w:val="Normal"/>
    <w:rsid w:val="00AD0A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Cs w:val="24"/>
      <w:lang w:val="es-CO" w:eastAsia="es-CO"/>
    </w:rPr>
  </w:style>
  <w:style w:type="paragraph" w:customStyle="1" w:styleId="xl351">
    <w:name w:val="xl351"/>
    <w:basedOn w:val="Normal"/>
    <w:rsid w:val="00AD0A43"/>
    <w:pPr>
      <w:shd w:val="clear" w:color="000000" w:fill="FFFFFF"/>
      <w:spacing w:before="100" w:beforeAutospacing="1" w:after="100" w:afterAutospacing="1"/>
      <w:jc w:val="center"/>
    </w:pPr>
    <w:rPr>
      <w:szCs w:val="24"/>
      <w:lang w:val="es-CO" w:eastAsia="es-CO"/>
    </w:rPr>
  </w:style>
  <w:style w:type="paragraph" w:customStyle="1" w:styleId="justificar">
    <w:name w:val="justificar"/>
    <w:basedOn w:val="Normal"/>
    <w:rsid w:val="00CF30B9"/>
    <w:pPr>
      <w:spacing w:before="100" w:beforeAutospacing="1" w:after="100" w:afterAutospacing="1"/>
    </w:pPr>
    <w:rPr>
      <w:szCs w:val="24"/>
      <w:lang w:val="es-CO" w:eastAsia="es-CO"/>
    </w:rPr>
  </w:style>
  <w:style w:type="paragraph" w:styleId="NormalWeb">
    <w:name w:val="Normal (Web)"/>
    <w:basedOn w:val="Normal"/>
    <w:uiPriority w:val="99"/>
    <w:unhideWhenUsed/>
    <w:rsid w:val="00CF30B9"/>
    <w:pPr>
      <w:spacing w:before="100" w:beforeAutospacing="1" w:after="100" w:afterAutospacing="1"/>
    </w:pPr>
    <w:rPr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locked/>
    <w:rsid w:val="00CF30B9"/>
    <w:rPr>
      <w:b/>
      <w:bCs/>
    </w:rPr>
  </w:style>
  <w:style w:type="character" w:customStyle="1" w:styleId="Ttulo3Car">
    <w:name w:val="Título 3 Car"/>
    <w:basedOn w:val="Fuentedeprrafopredeter"/>
    <w:link w:val="Ttulo3"/>
    <w:rsid w:val="002A5F2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paragraph" w:styleId="Textoindependiente">
    <w:name w:val="Body Text"/>
    <w:basedOn w:val="Normal"/>
    <w:link w:val="TextoindependienteCar"/>
    <w:unhideWhenUsed/>
    <w:rsid w:val="002A5F21"/>
    <w:pPr>
      <w:spacing w:after="120" w:line="276" w:lineRule="auto"/>
    </w:pPr>
    <w:rPr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A5F21"/>
    <w:rPr>
      <w:rFonts w:eastAsia="Times New Roman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locked/>
    <w:rsid w:val="000C6BA9"/>
    <w:rPr>
      <w:i/>
      <w:iCs/>
    </w:rPr>
  </w:style>
  <w:style w:type="character" w:customStyle="1" w:styleId="Ttulo2Car">
    <w:name w:val="Título 2 Car"/>
    <w:basedOn w:val="Fuentedeprrafopredeter"/>
    <w:link w:val="Ttulo2"/>
    <w:rsid w:val="000C6BA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customStyle="1" w:styleId="Ttulo4Car">
    <w:name w:val="Título 4 Car"/>
    <w:basedOn w:val="Fuentedeprrafopredeter"/>
    <w:link w:val="Ttulo4"/>
    <w:rsid w:val="006D448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ES" w:eastAsia="en-US"/>
    </w:rPr>
  </w:style>
  <w:style w:type="character" w:customStyle="1" w:styleId="Ttulo5Car">
    <w:name w:val="Título 5 Car"/>
    <w:basedOn w:val="Fuentedeprrafopredeter"/>
    <w:link w:val="Ttulo5"/>
    <w:rsid w:val="006D448D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s-ES" w:eastAsia="en-US"/>
    </w:rPr>
  </w:style>
  <w:style w:type="character" w:customStyle="1" w:styleId="Ttulo6Car">
    <w:name w:val="Título 6 Car"/>
    <w:basedOn w:val="Fuentedeprrafopredeter"/>
    <w:link w:val="Ttulo6"/>
    <w:rsid w:val="006D448D"/>
    <w:rPr>
      <w:rFonts w:ascii="Arial" w:eastAsia="Times New Roman" w:hAnsi="Arial"/>
      <w:b/>
      <w:sz w:val="22"/>
      <w:lang w:val="es-ES" w:eastAsia="ar-SA"/>
    </w:rPr>
  </w:style>
  <w:style w:type="character" w:customStyle="1" w:styleId="Ttulo7Car">
    <w:name w:val="Título 7 Car"/>
    <w:basedOn w:val="Fuentedeprrafopredeter"/>
    <w:link w:val="Ttulo7"/>
    <w:rsid w:val="006D448D"/>
    <w:rPr>
      <w:rFonts w:ascii="Arial" w:eastAsia="Times New Roman" w:hAnsi="Arial"/>
      <w:b/>
      <w:spacing w:val="-3"/>
      <w:sz w:val="28"/>
      <w:lang w:val="es-ES" w:eastAsia="ar-SA"/>
    </w:rPr>
  </w:style>
  <w:style w:type="character" w:customStyle="1" w:styleId="Ttulo8Car">
    <w:name w:val="Título 8 Car"/>
    <w:basedOn w:val="Fuentedeprrafopredeter"/>
    <w:link w:val="Ttulo8"/>
    <w:rsid w:val="006D448D"/>
    <w:rPr>
      <w:rFonts w:ascii="Arial" w:eastAsia="Times New Roman" w:hAnsi="Arial"/>
      <w:b/>
      <w:sz w:val="22"/>
      <w:lang w:val="es-ES" w:eastAsia="ar-SA"/>
    </w:rPr>
  </w:style>
  <w:style w:type="character" w:customStyle="1" w:styleId="Ttulo9Car">
    <w:name w:val="Título 9 Car"/>
    <w:basedOn w:val="Fuentedeprrafopredeter"/>
    <w:link w:val="Ttulo9"/>
    <w:rsid w:val="006D448D"/>
    <w:rPr>
      <w:rFonts w:ascii="Arial" w:eastAsia="Times New Roman" w:hAnsi="Arial"/>
      <w:b/>
      <w:color w:val="000000"/>
      <w:lang w:val="es-ES" w:eastAsia="ar-SA"/>
    </w:rPr>
  </w:style>
  <w:style w:type="paragraph" w:styleId="Puesto">
    <w:name w:val="Title"/>
    <w:basedOn w:val="Normal"/>
    <w:next w:val="Subttulo"/>
    <w:link w:val="PuestoCar"/>
    <w:qFormat/>
    <w:locked/>
    <w:rsid w:val="006D448D"/>
    <w:pPr>
      <w:suppressAutoHyphens/>
      <w:jc w:val="center"/>
    </w:pPr>
    <w:rPr>
      <w:rFonts w:ascii="Tahoma" w:hAnsi="Tahoma"/>
      <w:b w:val="0"/>
      <w:szCs w:val="20"/>
      <w:lang w:eastAsia="ar-SA"/>
    </w:rPr>
  </w:style>
  <w:style w:type="character" w:customStyle="1" w:styleId="PuestoCar">
    <w:name w:val="Puesto Car"/>
    <w:basedOn w:val="Fuentedeprrafopredeter"/>
    <w:link w:val="Puesto"/>
    <w:rsid w:val="006D448D"/>
    <w:rPr>
      <w:rFonts w:ascii="Tahoma" w:eastAsia="Times New Roman" w:hAnsi="Tahoma"/>
      <w:b/>
      <w:sz w:val="22"/>
      <w:lang w:val="es-ES" w:eastAsia="ar-SA"/>
    </w:rPr>
  </w:style>
  <w:style w:type="paragraph" w:styleId="Subttulo">
    <w:name w:val="Subtitle"/>
    <w:basedOn w:val="Normal"/>
    <w:next w:val="Textoindependiente"/>
    <w:link w:val="SubttuloCar"/>
    <w:qFormat/>
    <w:locked/>
    <w:rsid w:val="006D448D"/>
    <w:pPr>
      <w:suppressAutoHyphens/>
      <w:jc w:val="both"/>
    </w:pPr>
    <w:rPr>
      <w:rFonts w:ascii="Arial" w:hAnsi="Arial"/>
      <w:b w:val="0"/>
      <w:szCs w:val="20"/>
      <w:lang w:val="es-CO" w:eastAsia="ar-SA"/>
    </w:rPr>
  </w:style>
  <w:style w:type="character" w:customStyle="1" w:styleId="SubttuloCar">
    <w:name w:val="Subtítulo Car"/>
    <w:basedOn w:val="Fuentedeprrafopredeter"/>
    <w:link w:val="Subttulo"/>
    <w:rsid w:val="006D448D"/>
    <w:rPr>
      <w:rFonts w:ascii="Arial" w:eastAsia="Times New Roman" w:hAnsi="Arial"/>
      <w:b/>
      <w:sz w:val="24"/>
      <w:lang w:val="es-CO" w:eastAsia="ar-SA"/>
    </w:rPr>
  </w:style>
  <w:style w:type="paragraph" w:customStyle="1" w:styleId="Textopredeterminado">
    <w:name w:val="Texto predeterminado"/>
    <w:basedOn w:val="Normal"/>
    <w:rsid w:val="006D448D"/>
    <w:pPr>
      <w:widowControl w:val="0"/>
      <w:suppressAutoHyphens/>
    </w:pPr>
    <w:rPr>
      <w:sz w:val="20"/>
      <w:szCs w:val="20"/>
      <w:lang w:eastAsia="es-ES"/>
    </w:rPr>
  </w:style>
  <w:style w:type="paragraph" w:customStyle="1" w:styleId="Textoindependiente31">
    <w:name w:val="Texto independiente 31"/>
    <w:basedOn w:val="Normal"/>
    <w:rsid w:val="006D448D"/>
    <w:pPr>
      <w:suppressAutoHyphens/>
      <w:spacing w:line="360" w:lineRule="auto"/>
      <w:jc w:val="both"/>
    </w:pPr>
    <w:rPr>
      <w:rFonts w:ascii="Comic Sans MS" w:hAnsi="Comic Sans MS"/>
      <w:szCs w:val="20"/>
      <w:lang w:eastAsia="ar-SA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D448D"/>
    <w:pPr>
      <w:spacing w:after="120" w:line="48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D448D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D448D"/>
    <w:pPr>
      <w:spacing w:after="120" w:line="259" w:lineRule="auto"/>
    </w:pPr>
    <w:rPr>
      <w:rFonts w:asciiTheme="minorHAnsi" w:eastAsiaTheme="minorHAnsi" w:hAnsiTheme="minorHAnsi" w:cstheme="minorBidi"/>
      <w:sz w:val="16"/>
      <w:szCs w:val="16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D448D"/>
    <w:rPr>
      <w:rFonts w:asciiTheme="minorHAnsi" w:eastAsiaTheme="minorHAnsi" w:hAnsiTheme="minorHAnsi" w:cstheme="minorBidi"/>
      <w:sz w:val="16"/>
      <w:szCs w:val="16"/>
      <w:lang w:val="es-CO" w:eastAsia="en-US"/>
    </w:rPr>
  </w:style>
  <w:style w:type="paragraph" w:customStyle="1" w:styleId="Tabla">
    <w:name w:val="Tabla"/>
    <w:basedOn w:val="Normal"/>
    <w:rsid w:val="006D448D"/>
    <w:pPr>
      <w:numPr>
        <w:numId w:val="1"/>
      </w:numPr>
      <w:jc w:val="center"/>
    </w:pPr>
    <w:rPr>
      <w:rFonts w:ascii="Arial" w:hAnsi="Arial"/>
      <w:szCs w:val="24"/>
      <w:lang w:eastAsia="es-ES"/>
    </w:rPr>
  </w:style>
  <w:style w:type="paragraph" w:customStyle="1" w:styleId="texto">
    <w:name w:val="texto"/>
    <w:basedOn w:val="Normal"/>
    <w:rsid w:val="006D448D"/>
    <w:pPr>
      <w:spacing w:before="100" w:beforeAutospacing="1" w:after="100" w:afterAutospacing="1"/>
    </w:pPr>
    <w:rPr>
      <w:rFonts w:ascii="Trebuchet MS" w:hAnsi="Trebuchet MS"/>
      <w:color w:val="333333"/>
      <w:szCs w:val="24"/>
      <w:lang w:eastAsia="es-ES"/>
    </w:rPr>
  </w:style>
  <w:style w:type="paragraph" w:customStyle="1" w:styleId="Standard">
    <w:name w:val="Standard"/>
    <w:rsid w:val="006D448D"/>
    <w:pPr>
      <w:suppressAutoHyphens/>
      <w:autoSpaceDN w:val="0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val="es-CO" w:eastAsia="zh-CN" w:bidi="hi-IN"/>
    </w:rPr>
  </w:style>
  <w:style w:type="table" w:styleId="Cuadrculaclara-nfasis3">
    <w:name w:val="Light Grid Accent 3"/>
    <w:basedOn w:val="Tablanormal"/>
    <w:uiPriority w:val="62"/>
    <w:rsid w:val="006D448D"/>
    <w:rPr>
      <w:rFonts w:ascii="Times New Roman" w:eastAsia="Times New Roman" w:hAnsi="Times New Roman"/>
      <w:lang w:val="es-CO" w:eastAsia="es-CO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Textoindependiente22">
    <w:name w:val="Texto independiente 22"/>
    <w:basedOn w:val="Normal"/>
    <w:rsid w:val="006D448D"/>
    <w:pPr>
      <w:suppressAutoHyphens/>
      <w:jc w:val="both"/>
    </w:pPr>
    <w:rPr>
      <w:rFonts w:ascii="Arial" w:hAnsi="Arial"/>
      <w:b w:val="0"/>
      <w:szCs w:val="20"/>
      <w:lang w:eastAsia="ar-SA"/>
    </w:rPr>
  </w:style>
  <w:style w:type="paragraph" w:customStyle="1" w:styleId="C">
    <w:name w:val="C"/>
    <w:basedOn w:val="Normal"/>
    <w:next w:val="Normal"/>
    <w:rsid w:val="006D448D"/>
    <w:pPr>
      <w:suppressAutoHyphens/>
      <w:jc w:val="both"/>
    </w:pPr>
    <w:rPr>
      <w:rFonts w:ascii="Arial" w:hAnsi="Arial"/>
      <w:b w:val="0"/>
      <w:sz w:val="20"/>
      <w:szCs w:val="20"/>
      <w:lang w:eastAsia="ar-SA"/>
    </w:rPr>
  </w:style>
  <w:style w:type="table" w:styleId="Listaclara-nfasis3">
    <w:name w:val="Light List Accent 3"/>
    <w:basedOn w:val="Tablanormal"/>
    <w:uiPriority w:val="61"/>
    <w:rsid w:val="006D448D"/>
    <w:rPr>
      <w:rFonts w:asciiTheme="minorHAnsi" w:eastAsiaTheme="minorHAnsi" w:hAnsiTheme="minorHAnsi" w:cstheme="minorBidi"/>
      <w:sz w:val="22"/>
      <w:szCs w:val="22"/>
      <w:lang w:val="es-CO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Textoindependiente21">
    <w:name w:val="Texto independiente 21"/>
    <w:basedOn w:val="Normal"/>
    <w:rsid w:val="006D448D"/>
    <w:pPr>
      <w:suppressAutoHyphens/>
      <w:jc w:val="center"/>
    </w:pPr>
    <w:rPr>
      <w:rFonts w:ascii="Tahoma" w:hAnsi="Tahoma"/>
      <w:szCs w:val="20"/>
      <w:lang w:eastAsia="ar-SA"/>
    </w:rPr>
  </w:style>
  <w:style w:type="paragraph" w:styleId="TDC1">
    <w:name w:val="toc 1"/>
    <w:basedOn w:val="Normal"/>
    <w:next w:val="Normal"/>
    <w:uiPriority w:val="39"/>
    <w:locked/>
    <w:rsid w:val="006D448D"/>
    <w:pPr>
      <w:suppressAutoHyphens/>
      <w:spacing w:before="120"/>
    </w:pPr>
    <w:rPr>
      <w:b w:val="0"/>
      <w:i/>
      <w:szCs w:val="20"/>
      <w:lang w:eastAsia="ar-SA"/>
    </w:rPr>
  </w:style>
  <w:style w:type="character" w:customStyle="1" w:styleId="WW-Refdecomentario">
    <w:name w:val="WW-Ref. de comentario"/>
    <w:rsid w:val="006D448D"/>
    <w:rPr>
      <w:sz w:val="16"/>
    </w:rPr>
  </w:style>
  <w:style w:type="table" w:styleId="Cuadrculamedia3-nfasis3">
    <w:name w:val="Medium Grid 3 Accent 3"/>
    <w:basedOn w:val="Tablanormal"/>
    <w:uiPriority w:val="69"/>
    <w:rsid w:val="006D448D"/>
    <w:rPr>
      <w:rFonts w:asciiTheme="minorHAnsi" w:eastAsiaTheme="minorHAnsi" w:hAnsiTheme="minorHAnsi" w:cstheme="minorBidi"/>
      <w:sz w:val="22"/>
      <w:szCs w:val="22"/>
      <w:lang w:val="es-CO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styleId="TtulodeTDC">
    <w:name w:val="TOC Heading"/>
    <w:basedOn w:val="Ttulo1"/>
    <w:next w:val="Normal"/>
    <w:uiPriority w:val="39"/>
    <w:unhideWhenUsed/>
    <w:qFormat/>
    <w:rsid w:val="006D448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locked/>
    <w:rsid w:val="006D448D"/>
    <w:pPr>
      <w:spacing w:after="100" w:line="259" w:lineRule="auto"/>
      <w:ind w:left="220"/>
    </w:pPr>
    <w:rPr>
      <w:rFonts w:asciiTheme="minorHAnsi" w:eastAsiaTheme="minorHAnsi" w:hAnsiTheme="minorHAnsi" w:cstheme="minorBidi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6D448D"/>
    <w:pPr>
      <w:spacing w:after="100" w:line="259" w:lineRule="auto"/>
      <w:ind w:left="440"/>
    </w:pPr>
    <w:rPr>
      <w:rFonts w:asciiTheme="minorHAnsi" w:eastAsiaTheme="minorHAnsi" w:hAnsiTheme="minorHAnsi" w:cstheme="minorBidi"/>
      <w:lang w:val="es-CO"/>
    </w:rPr>
  </w:style>
  <w:style w:type="character" w:styleId="CitaHTML">
    <w:name w:val="HTML Cite"/>
    <w:basedOn w:val="Fuentedeprrafopredeter"/>
    <w:uiPriority w:val="99"/>
    <w:semiHidden/>
    <w:unhideWhenUsed/>
    <w:rsid w:val="00124D54"/>
    <w:rPr>
      <w:i/>
      <w:iCs/>
    </w:rPr>
  </w:style>
  <w:style w:type="paragraph" w:customStyle="1" w:styleId="font5">
    <w:name w:val="font5"/>
    <w:basedOn w:val="Normal"/>
    <w:rsid w:val="00D836C6"/>
    <w:pPr>
      <w:spacing w:before="100" w:beforeAutospacing="1" w:after="100" w:afterAutospacing="1"/>
    </w:pPr>
    <w:rPr>
      <w:rFonts w:ascii="Tahoma" w:hAnsi="Tahoma" w:cs="Tahoma"/>
      <w:b w:val="0"/>
      <w:color w:val="000000"/>
      <w:sz w:val="18"/>
      <w:szCs w:val="18"/>
      <w:lang w:val="es-CO" w:eastAsia="es-CO"/>
    </w:rPr>
  </w:style>
  <w:style w:type="paragraph" w:customStyle="1" w:styleId="font6">
    <w:name w:val="font6"/>
    <w:basedOn w:val="Normal"/>
    <w:rsid w:val="00D836C6"/>
    <w:pPr>
      <w:spacing w:before="100" w:beforeAutospacing="1" w:after="100" w:afterAutospacing="1"/>
    </w:pPr>
    <w:rPr>
      <w:rFonts w:ascii="Tahoma" w:hAnsi="Tahoma" w:cs="Tahoma"/>
      <w:bCs/>
      <w:color w:val="000000"/>
      <w:sz w:val="18"/>
      <w:szCs w:val="18"/>
      <w:lang w:val="es-CO" w:eastAsia="es-CO"/>
    </w:rPr>
  </w:style>
  <w:style w:type="paragraph" w:customStyle="1" w:styleId="font7">
    <w:name w:val="font7"/>
    <w:basedOn w:val="Normal"/>
    <w:rsid w:val="00D836C6"/>
    <w:pPr>
      <w:spacing w:before="100" w:beforeAutospacing="1" w:after="100" w:afterAutospacing="1"/>
    </w:pPr>
    <w:rPr>
      <w:b w:val="0"/>
      <w:sz w:val="16"/>
      <w:szCs w:val="16"/>
      <w:lang w:val="es-CO" w:eastAsia="es-CO"/>
    </w:rPr>
  </w:style>
  <w:style w:type="paragraph" w:customStyle="1" w:styleId="font8">
    <w:name w:val="font8"/>
    <w:basedOn w:val="Normal"/>
    <w:rsid w:val="00D836C6"/>
    <w:pPr>
      <w:spacing w:before="100" w:beforeAutospacing="1" w:after="100" w:afterAutospacing="1"/>
    </w:pPr>
    <w:rPr>
      <w:b w:val="0"/>
      <w:sz w:val="18"/>
      <w:szCs w:val="18"/>
      <w:lang w:val="es-CO" w:eastAsia="es-CO"/>
    </w:rPr>
  </w:style>
  <w:style w:type="paragraph" w:customStyle="1" w:styleId="font9">
    <w:name w:val="font9"/>
    <w:basedOn w:val="Normal"/>
    <w:rsid w:val="00D836C6"/>
    <w:pPr>
      <w:spacing w:before="100" w:beforeAutospacing="1" w:after="100" w:afterAutospacing="1"/>
    </w:pPr>
    <w:rPr>
      <w:b w:val="0"/>
      <w:color w:val="000000"/>
      <w:sz w:val="16"/>
      <w:szCs w:val="16"/>
      <w:lang w:val="es-CO" w:eastAsia="es-CO"/>
    </w:rPr>
  </w:style>
  <w:style w:type="paragraph" w:customStyle="1" w:styleId="font10">
    <w:name w:val="font10"/>
    <w:basedOn w:val="Normal"/>
    <w:rsid w:val="00D836C6"/>
    <w:pPr>
      <w:spacing w:before="100" w:beforeAutospacing="1" w:after="100" w:afterAutospacing="1"/>
    </w:pPr>
    <w:rPr>
      <w:rFonts w:ascii="Tahoma" w:hAnsi="Tahoma" w:cs="Tahoma"/>
      <w:bCs/>
      <w:color w:val="000000"/>
      <w:sz w:val="18"/>
      <w:szCs w:val="18"/>
      <w:lang w:val="es-CO" w:eastAsia="es-CO"/>
    </w:rPr>
  </w:style>
  <w:style w:type="paragraph" w:customStyle="1" w:styleId="xl94">
    <w:name w:val="xl94"/>
    <w:basedOn w:val="Normal"/>
    <w:rsid w:val="00D836C6"/>
    <w:pPr>
      <w:spacing w:before="100" w:beforeAutospacing="1" w:after="100" w:afterAutospacing="1"/>
    </w:pPr>
    <w:rPr>
      <w:b w:val="0"/>
      <w:sz w:val="20"/>
      <w:szCs w:val="20"/>
      <w:lang w:val="es-CO" w:eastAsia="es-CO"/>
    </w:rPr>
  </w:style>
  <w:style w:type="paragraph" w:customStyle="1" w:styleId="xl95">
    <w:name w:val="xl95"/>
    <w:basedOn w:val="Normal"/>
    <w:rsid w:val="00D836C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96">
    <w:name w:val="xl96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97">
    <w:name w:val="xl97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98">
    <w:name w:val="xl98"/>
    <w:basedOn w:val="Normal"/>
    <w:rsid w:val="00D836C6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99">
    <w:name w:val="xl99"/>
    <w:basedOn w:val="Normal"/>
    <w:rsid w:val="00D836C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Cs/>
      <w:sz w:val="20"/>
      <w:szCs w:val="20"/>
      <w:lang w:val="es-CO" w:eastAsia="es-CO"/>
    </w:rPr>
  </w:style>
  <w:style w:type="paragraph" w:customStyle="1" w:styleId="xl100">
    <w:name w:val="xl100"/>
    <w:basedOn w:val="Normal"/>
    <w:rsid w:val="00D836C6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Cs/>
      <w:sz w:val="20"/>
      <w:szCs w:val="20"/>
      <w:lang w:val="es-CO" w:eastAsia="es-CO"/>
    </w:rPr>
  </w:style>
  <w:style w:type="paragraph" w:customStyle="1" w:styleId="xl101">
    <w:name w:val="xl101"/>
    <w:basedOn w:val="Normal"/>
    <w:rsid w:val="00D836C6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bCs/>
      <w:sz w:val="20"/>
      <w:szCs w:val="20"/>
      <w:lang w:val="es-CO" w:eastAsia="es-CO"/>
    </w:rPr>
  </w:style>
  <w:style w:type="paragraph" w:customStyle="1" w:styleId="xl102">
    <w:name w:val="xl102"/>
    <w:basedOn w:val="Normal"/>
    <w:rsid w:val="00D836C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03">
    <w:name w:val="xl103"/>
    <w:basedOn w:val="Normal"/>
    <w:rsid w:val="00D836C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04">
    <w:name w:val="xl104"/>
    <w:basedOn w:val="Normal"/>
    <w:rsid w:val="00D836C6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05">
    <w:name w:val="xl105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06">
    <w:name w:val="xl106"/>
    <w:basedOn w:val="Normal"/>
    <w:rsid w:val="00D836C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07">
    <w:name w:val="xl107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08">
    <w:name w:val="xl108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09">
    <w:name w:val="xl109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0">
    <w:name w:val="xl110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1">
    <w:name w:val="xl111"/>
    <w:basedOn w:val="Normal"/>
    <w:rsid w:val="00D836C6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2">
    <w:name w:val="xl112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3">
    <w:name w:val="xl113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4">
    <w:name w:val="xl114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5">
    <w:name w:val="xl115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6">
    <w:name w:val="xl116"/>
    <w:basedOn w:val="Normal"/>
    <w:rsid w:val="00D836C6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7">
    <w:name w:val="xl117"/>
    <w:basedOn w:val="Normal"/>
    <w:rsid w:val="00D836C6"/>
    <w:pPr>
      <w:pBdr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8">
    <w:name w:val="xl118"/>
    <w:basedOn w:val="Normal"/>
    <w:rsid w:val="00D836C6"/>
    <w:pPr>
      <w:pBdr>
        <w:top w:val="single" w:sz="4" w:space="0" w:color="auto"/>
        <w:left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19">
    <w:name w:val="xl119"/>
    <w:basedOn w:val="Normal"/>
    <w:rsid w:val="00D836C6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0">
    <w:name w:val="xl120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1">
    <w:name w:val="xl121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2">
    <w:name w:val="xl122"/>
    <w:basedOn w:val="Normal"/>
    <w:rsid w:val="00D836C6"/>
    <w:pPr>
      <w:pBdr>
        <w:top w:val="single" w:sz="4" w:space="0" w:color="auto"/>
        <w:left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3">
    <w:name w:val="xl123"/>
    <w:basedOn w:val="Normal"/>
    <w:rsid w:val="00D836C6"/>
    <w:pPr>
      <w:pBdr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4">
    <w:name w:val="xl124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5">
    <w:name w:val="xl125"/>
    <w:basedOn w:val="Normal"/>
    <w:rsid w:val="00D836C6"/>
    <w:pPr>
      <w:pBdr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6">
    <w:name w:val="xl126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7">
    <w:name w:val="xl127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8">
    <w:name w:val="xl128"/>
    <w:basedOn w:val="Normal"/>
    <w:rsid w:val="00D836C6"/>
    <w:pPr>
      <w:pBdr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29">
    <w:name w:val="xl129"/>
    <w:basedOn w:val="Normal"/>
    <w:rsid w:val="00D836C6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30">
    <w:name w:val="xl130"/>
    <w:basedOn w:val="Normal"/>
    <w:rsid w:val="00D836C6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31">
    <w:name w:val="xl131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32">
    <w:name w:val="xl132"/>
    <w:basedOn w:val="Normal"/>
    <w:rsid w:val="00D836C6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33">
    <w:name w:val="xl133"/>
    <w:basedOn w:val="Normal"/>
    <w:rsid w:val="00D836C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34">
    <w:name w:val="xl134"/>
    <w:basedOn w:val="Normal"/>
    <w:rsid w:val="00D836C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35">
    <w:name w:val="xl135"/>
    <w:basedOn w:val="Normal"/>
    <w:rsid w:val="00D836C6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95B3D7"/>
      <w:spacing w:before="100" w:beforeAutospacing="1" w:after="100" w:afterAutospacing="1"/>
      <w:textAlignment w:val="center"/>
    </w:pPr>
    <w:rPr>
      <w:b w:val="0"/>
      <w:szCs w:val="24"/>
      <w:lang w:val="es-CO" w:eastAsia="es-CO"/>
    </w:rPr>
  </w:style>
  <w:style w:type="paragraph" w:customStyle="1" w:styleId="xl136">
    <w:name w:val="xl136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37">
    <w:name w:val="xl137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38">
    <w:name w:val="xl138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5B3D7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39">
    <w:name w:val="xl139"/>
    <w:basedOn w:val="Normal"/>
    <w:rsid w:val="00D836C6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0000"/>
      <w:spacing w:before="100" w:beforeAutospacing="1" w:after="100" w:afterAutospacing="1"/>
      <w:jc w:val="center"/>
    </w:pPr>
    <w:rPr>
      <w:bCs/>
      <w:sz w:val="20"/>
      <w:szCs w:val="20"/>
      <w:lang w:val="es-CO" w:eastAsia="es-CO"/>
    </w:rPr>
  </w:style>
  <w:style w:type="paragraph" w:customStyle="1" w:styleId="xl140">
    <w:name w:val="xl140"/>
    <w:basedOn w:val="Normal"/>
    <w:rsid w:val="00D836C6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A9694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41">
    <w:name w:val="xl141"/>
    <w:basedOn w:val="Normal"/>
    <w:rsid w:val="00D836C6"/>
    <w:pPr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0000"/>
      <w:spacing w:before="100" w:beforeAutospacing="1" w:after="100" w:afterAutospacing="1"/>
      <w:jc w:val="center"/>
    </w:pPr>
    <w:rPr>
      <w:bCs/>
      <w:sz w:val="20"/>
      <w:szCs w:val="20"/>
      <w:lang w:val="es-CO" w:eastAsia="es-CO"/>
    </w:rPr>
  </w:style>
  <w:style w:type="paragraph" w:customStyle="1" w:styleId="xl142">
    <w:name w:val="xl142"/>
    <w:basedOn w:val="Normal"/>
    <w:rsid w:val="00D836C6"/>
    <w:pPr>
      <w:pBdr>
        <w:top w:val="single" w:sz="4" w:space="0" w:color="auto"/>
        <w:left w:val="single" w:sz="4" w:space="0" w:color="auto"/>
      </w:pBdr>
      <w:shd w:val="clear" w:color="000000" w:fill="FF0000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43">
    <w:name w:val="xl143"/>
    <w:basedOn w:val="Normal"/>
    <w:rsid w:val="00D836C6"/>
    <w:pPr>
      <w:pBdr>
        <w:left w:val="single" w:sz="4" w:space="0" w:color="auto"/>
        <w:bottom w:val="single" w:sz="4" w:space="0" w:color="auto"/>
      </w:pBdr>
      <w:shd w:val="clear" w:color="000000" w:fill="FF0000"/>
      <w:spacing w:before="100" w:beforeAutospacing="1" w:after="100" w:afterAutospacing="1"/>
    </w:pPr>
    <w:rPr>
      <w:b w:val="0"/>
      <w:szCs w:val="24"/>
      <w:lang w:val="es-CO" w:eastAsia="es-CO"/>
    </w:rPr>
  </w:style>
  <w:style w:type="paragraph" w:customStyle="1" w:styleId="xl144">
    <w:name w:val="xl144"/>
    <w:basedOn w:val="Normal"/>
    <w:rsid w:val="00D836C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bCs/>
      <w:sz w:val="20"/>
      <w:szCs w:val="20"/>
      <w:lang w:val="es-CO" w:eastAsia="es-CO"/>
    </w:rPr>
  </w:style>
  <w:style w:type="paragraph" w:customStyle="1" w:styleId="xl145">
    <w:name w:val="xl145"/>
    <w:basedOn w:val="Normal"/>
    <w:rsid w:val="00D836C6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Cs/>
      <w:sz w:val="20"/>
      <w:szCs w:val="20"/>
      <w:lang w:val="es-CO" w:eastAsia="es-CO"/>
    </w:rPr>
  </w:style>
  <w:style w:type="paragraph" w:customStyle="1" w:styleId="xl146">
    <w:name w:val="xl146"/>
    <w:basedOn w:val="Normal"/>
    <w:rsid w:val="00D836C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47">
    <w:name w:val="xl147"/>
    <w:basedOn w:val="Normal"/>
    <w:rsid w:val="00D836C6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48">
    <w:name w:val="xl148"/>
    <w:basedOn w:val="Normal"/>
    <w:rsid w:val="00D836C6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49">
    <w:name w:val="xl149"/>
    <w:basedOn w:val="Normal"/>
    <w:rsid w:val="00D836C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50">
    <w:name w:val="xl150"/>
    <w:basedOn w:val="Normal"/>
    <w:rsid w:val="00D836C6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51">
    <w:name w:val="xl151"/>
    <w:basedOn w:val="Normal"/>
    <w:rsid w:val="00D836C6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52">
    <w:name w:val="xl152"/>
    <w:basedOn w:val="Normal"/>
    <w:rsid w:val="00D836C6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53">
    <w:name w:val="xl153"/>
    <w:basedOn w:val="Normal"/>
    <w:rsid w:val="00D836C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bCs/>
      <w:sz w:val="20"/>
      <w:szCs w:val="20"/>
      <w:lang w:val="es-CO" w:eastAsia="es-CO"/>
    </w:rPr>
  </w:style>
  <w:style w:type="paragraph" w:customStyle="1" w:styleId="xl154">
    <w:name w:val="xl154"/>
    <w:basedOn w:val="Normal"/>
    <w:rsid w:val="00D836C6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bCs/>
      <w:sz w:val="20"/>
      <w:szCs w:val="20"/>
      <w:lang w:val="es-CO" w:eastAsia="es-CO"/>
    </w:rPr>
  </w:style>
  <w:style w:type="paragraph" w:customStyle="1" w:styleId="xl155">
    <w:name w:val="xl155"/>
    <w:basedOn w:val="Normal"/>
    <w:rsid w:val="00D836C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Cs/>
      <w:sz w:val="20"/>
      <w:szCs w:val="20"/>
      <w:lang w:val="es-CO" w:eastAsia="es-CO"/>
    </w:rPr>
  </w:style>
  <w:style w:type="paragraph" w:customStyle="1" w:styleId="xl156">
    <w:name w:val="xl156"/>
    <w:basedOn w:val="Normal"/>
    <w:rsid w:val="00D836C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Cs/>
      <w:sz w:val="20"/>
      <w:szCs w:val="20"/>
      <w:lang w:val="es-CO" w:eastAsia="es-CO"/>
    </w:rPr>
  </w:style>
  <w:style w:type="paragraph" w:customStyle="1" w:styleId="xl157">
    <w:name w:val="xl157"/>
    <w:basedOn w:val="Normal"/>
    <w:rsid w:val="00D836C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58">
    <w:name w:val="xl158"/>
    <w:basedOn w:val="Normal"/>
    <w:rsid w:val="00D836C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  <w:style w:type="paragraph" w:customStyle="1" w:styleId="xl159">
    <w:name w:val="xl159"/>
    <w:basedOn w:val="Normal"/>
    <w:rsid w:val="00D836C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 w:val="0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439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2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38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68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78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00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885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247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848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581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805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77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96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23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59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89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5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976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696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55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88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307">
              <w:marLeft w:val="70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54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9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638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555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28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045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94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137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164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9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247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99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682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429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4461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00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6030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single" w:sz="6" w:space="7" w:color="EEEEEE"/>
                <w:right w:val="none" w:sz="0" w:space="0" w:color="auto"/>
              </w:divBdr>
            </w:div>
            <w:div w:id="3986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FE264-EDC7-47D3-BB56-4820AD066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“Las instituciones se fortalecen en la dinámica de la integración”</vt:lpstr>
    </vt:vector>
  </TitlesOfParts>
  <Company>Luffi</Company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“Las instituciones se fortalecen en la dinámica de la integración”</dc:title>
  <dc:subject/>
  <dc:creator>Mario Andres</dc:creator>
  <cp:keywords/>
  <dc:description/>
  <cp:lastModifiedBy>Usuario</cp:lastModifiedBy>
  <cp:revision>2</cp:revision>
  <cp:lastPrinted>2024-08-25T14:18:00Z</cp:lastPrinted>
  <dcterms:created xsi:type="dcterms:W3CDTF">2024-10-18T12:40:00Z</dcterms:created>
  <dcterms:modified xsi:type="dcterms:W3CDTF">2024-10-18T12:40:00Z</dcterms:modified>
</cp:coreProperties>
</file>